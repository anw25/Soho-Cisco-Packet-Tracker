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jc w:val="center"/>
        <w:rPr>
          <w:b/>
          <w:bCs/>
          <w:sz w:val="28"/>
          <w:szCs w:val="28"/>
        </w:rPr>
      </w:pPr>
      <w:r>
        <w:rPr>
          <w:rFonts w:hint="default"/>
          <w:b/>
          <w:bCs/>
          <w:sz w:val="28"/>
          <w:szCs w:val="28"/>
          <w:lang w:val="en-US"/>
        </w:rPr>
        <w:t>Department of Computer Science and Engineering</w:t>
      </w:r>
    </w:p>
    <w:p>
      <w:pPr>
        <w:pStyle w:val="7"/>
        <w:jc w:val="center"/>
        <w:rPr>
          <w:b/>
          <w:bCs/>
          <w:sz w:val="28"/>
          <w:szCs w:val="28"/>
        </w:rPr>
      </w:pPr>
      <w:r>
        <w:rPr>
          <w:b/>
          <w:bCs/>
          <w:sz w:val="28"/>
          <w:szCs w:val="28"/>
        </w:rPr>
        <w:t>Amrita School of Computing, Coimbatore</w:t>
      </w:r>
    </w:p>
    <w:p>
      <w:pPr>
        <w:pStyle w:val="7"/>
        <w:jc w:val="center"/>
        <w:rPr>
          <w:b/>
          <w:bCs/>
          <w:sz w:val="28"/>
          <w:szCs w:val="28"/>
        </w:rPr>
      </w:pPr>
      <w:r>
        <w:rPr>
          <w:b/>
          <w:bCs/>
          <w:sz w:val="28"/>
          <w:szCs w:val="28"/>
        </w:rPr>
        <w:t>B.Tech/ III Year CSE/ V Semester</w:t>
      </w:r>
    </w:p>
    <w:p>
      <w:pPr>
        <w:pStyle w:val="7"/>
        <w:jc w:val="center"/>
        <w:rPr>
          <w:b/>
          <w:bCs/>
          <w:sz w:val="28"/>
          <w:szCs w:val="28"/>
        </w:rPr>
      </w:pPr>
      <w:r>
        <w:rPr>
          <w:b/>
          <w:bCs/>
          <w:sz w:val="28"/>
          <w:szCs w:val="28"/>
        </w:rPr>
        <w:t xml:space="preserve">2023 -2024 </w:t>
      </w:r>
      <w:r>
        <w:rPr>
          <w:rFonts w:hint="default"/>
          <w:b/>
          <w:bCs/>
          <w:sz w:val="28"/>
          <w:szCs w:val="28"/>
          <w:lang w:val="en-US"/>
        </w:rPr>
        <w:t>Odd</w:t>
      </w:r>
      <w:r>
        <w:rPr>
          <w:b/>
          <w:bCs/>
          <w:sz w:val="28"/>
          <w:szCs w:val="28"/>
        </w:rPr>
        <w:t xml:space="preserve"> Semester</w:t>
      </w:r>
    </w:p>
    <w:p>
      <w:pPr>
        <w:pStyle w:val="7"/>
        <w:jc w:val="center"/>
      </w:pPr>
      <w:r>
        <w:rPr>
          <w:rFonts w:ascii="SimSun" w:hAnsi="SimSun" w:eastAsia="SimSun" w:cs="SimSun"/>
          <w:sz w:val="24"/>
          <w:szCs w:val="24"/>
        </w:rPr>
        <w:drawing>
          <wp:inline distT="0" distB="0" distL="114300" distR="114300">
            <wp:extent cx="4191000" cy="1085850"/>
            <wp:effectExtent l="0" t="0" r="0" b="11430"/>
            <wp:docPr id="2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descr="IMG_256"/>
                    <pic:cNvPicPr>
                      <a:picLocks noChangeAspect="1"/>
                    </pic:cNvPicPr>
                  </pic:nvPicPr>
                  <pic:blipFill>
                    <a:blip r:embed="rId7"/>
                    <a:stretch>
                      <a:fillRect/>
                    </a:stretch>
                  </pic:blipFill>
                  <pic:spPr>
                    <a:xfrm>
                      <a:off x="0" y="0"/>
                      <a:ext cx="4191000" cy="1085850"/>
                    </a:xfrm>
                    <a:prstGeom prst="rect">
                      <a:avLst/>
                    </a:prstGeom>
                    <a:noFill/>
                    <a:ln w="9525">
                      <a:noFill/>
                    </a:ln>
                  </pic:spPr>
                </pic:pic>
              </a:graphicData>
            </a:graphic>
          </wp:inline>
        </w:drawing>
      </w:r>
    </w:p>
    <w:p>
      <w:pPr>
        <w:pStyle w:val="7"/>
        <w:jc w:val="center"/>
        <w:rPr>
          <w:sz w:val="28"/>
          <w:szCs w:val="28"/>
        </w:rPr>
      </w:pPr>
      <w:r>
        <w:rPr>
          <w:b/>
          <w:bCs/>
          <w:sz w:val="32"/>
          <w:szCs w:val="32"/>
        </w:rPr>
        <w:t>Small Office</w:t>
      </w:r>
      <w:r>
        <w:rPr>
          <w:rFonts w:hint="default"/>
          <w:b/>
          <w:bCs/>
          <w:sz w:val="32"/>
          <w:szCs w:val="32"/>
          <w:lang w:val="en-US"/>
        </w:rPr>
        <w:t>/</w:t>
      </w:r>
      <w:r>
        <w:rPr>
          <w:b/>
          <w:bCs/>
          <w:sz w:val="32"/>
          <w:szCs w:val="32"/>
        </w:rPr>
        <w:t>Home Office (SOHO) Network</w:t>
      </w:r>
    </w:p>
    <w:p>
      <w:pPr>
        <w:pStyle w:val="7"/>
        <w:jc w:val="center"/>
        <w:rPr>
          <w:b/>
          <w:bCs/>
          <w:sz w:val="28"/>
          <w:szCs w:val="28"/>
        </w:rPr>
      </w:pPr>
      <w:r>
        <w:rPr>
          <w:b/>
          <w:bCs/>
          <w:sz w:val="28"/>
          <w:szCs w:val="28"/>
        </w:rPr>
        <w:t xml:space="preserve">CASE STUDY REPORT </w:t>
      </w:r>
    </w:p>
    <w:p>
      <w:pPr>
        <w:pStyle w:val="7"/>
        <w:jc w:val="center"/>
        <w:rPr>
          <w:b/>
          <w:bCs/>
          <w:sz w:val="28"/>
          <w:szCs w:val="28"/>
        </w:rPr>
      </w:pPr>
      <w:r>
        <w:rPr>
          <w:b/>
          <w:bCs/>
          <w:sz w:val="28"/>
          <w:szCs w:val="28"/>
        </w:rPr>
        <w:t>19CSE301 - COMPUTER NETWORKS</w:t>
      </w:r>
    </w:p>
    <w:p>
      <w:pPr>
        <w:ind w:left="4320" w:firstLine="720"/>
        <w:jc w:val="center"/>
        <w:rPr>
          <w:rFonts w:ascii="Times New Roman" w:hAnsi="Times New Roman"/>
          <w:b/>
          <w:bCs/>
          <w:sz w:val="28"/>
          <w:szCs w:val="28"/>
        </w:rPr>
      </w:pPr>
    </w:p>
    <w:tbl>
      <w:tblPr>
        <w:tblStyle w:val="10"/>
        <w:tblW w:w="9936" w:type="dxa"/>
        <w:tblInd w:w="-136" w:type="dxa"/>
        <w:tblBorders>
          <w:top w:val="single" w:color="5B9BD5" w:sz="8" w:space="0"/>
          <w:left w:val="single" w:color="5B9BD5" w:sz="8" w:space="0"/>
          <w:bottom w:val="single" w:color="5B9BD5" w:sz="8" w:space="0"/>
          <w:right w:val="single" w:color="5B9BD5" w:sz="8" w:space="0"/>
          <w:insideH w:val="single" w:color="5B9BD5" w:sz="8" w:space="0"/>
          <w:insideV w:val="single" w:color="5B9BD5" w:sz="8" w:space="0"/>
        </w:tblBorders>
        <w:tblLayout w:type="autofit"/>
        <w:tblCellMar>
          <w:top w:w="0" w:type="dxa"/>
          <w:left w:w="108" w:type="dxa"/>
          <w:bottom w:w="0" w:type="dxa"/>
          <w:right w:w="108" w:type="dxa"/>
        </w:tblCellMar>
      </w:tblPr>
      <w:tblGrid>
        <w:gridCol w:w="5076"/>
        <w:gridCol w:w="4860"/>
      </w:tblGrid>
      <w:tr>
        <w:tblPrEx>
          <w:tblBorders>
            <w:top w:val="single" w:color="5B9BD5" w:sz="8" w:space="0"/>
            <w:left w:val="single" w:color="5B9BD5" w:sz="8" w:space="0"/>
            <w:bottom w:val="single" w:color="5B9BD5" w:sz="8" w:space="0"/>
            <w:right w:val="single" w:color="5B9BD5" w:sz="8" w:space="0"/>
            <w:insideH w:val="single" w:color="5B9BD5" w:sz="8" w:space="0"/>
            <w:insideV w:val="single" w:color="5B9BD5" w:sz="8" w:space="0"/>
          </w:tblBorders>
          <w:tblCellMar>
            <w:top w:w="0" w:type="dxa"/>
            <w:left w:w="108" w:type="dxa"/>
            <w:bottom w:w="0" w:type="dxa"/>
            <w:right w:w="108" w:type="dxa"/>
          </w:tblCellMar>
        </w:tblPrEx>
        <w:tc>
          <w:tcPr>
            <w:tcW w:w="5076" w:type="dxa"/>
            <w:tcBorders>
              <w:top w:val="single" w:color="5B9BD5" w:sz="8" w:space="0"/>
              <w:left w:val="single" w:color="5B9BD5" w:sz="8" w:space="0"/>
              <w:bottom w:val="single" w:color="5B9BD5" w:sz="18" w:space="0"/>
              <w:right w:val="single" w:color="auto" w:sz="8" w:space="0"/>
              <w:insideH w:val="single" w:sz="18" w:space="0"/>
              <w:insideV w:val="single" w:sz="8" w:space="0"/>
            </w:tcBorders>
            <w:shd w:val="clear" w:color="auto" w:fill="auto"/>
          </w:tcPr>
          <w:p>
            <w:pPr>
              <w:spacing w:before="0" w:beforeAutospacing="0" w:after="0"/>
              <w:jc w:val="center"/>
              <w:rPr>
                <w:rFonts w:hint="default" w:ascii="Times New Roman" w:hAnsi="Times New Roman"/>
                <w:b/>
                <w:bCs/>
                <w:sz w:val="28"/>
                <w:szCs w:val="28"/>
              </w:rPr>
            </w:pPr>
            <w:r>
              <w:rPr>
                <w:rFonts w:hint="default" w:ascii="Times New Roman" w:hAnsi="Times New Roman"/>
                <w:b/>
                <w:bCs/>
                <w:sz w:val="36"/>
                <w:szCs w:val="36"/>
              </w:rPr>
              <w:t>Roll No</w:t>
            </w:r>
          </w:p>
        </w:tc>
        <w:tc>
          <w:tcPr>
            <w:tcW w:w="4860" w:type="dxa"/>
            <w:tcBorders>
              <w:top w:val="single" w:color="5B9BD5" w:sz="8" w:space="0"/>
              <w:left w:val="nil"/>
              <w:bottom w:val="single" w:color="5B9BD5" w:sz="18" w:space="0"/>
              <w:right w:val="single" w:color="5B9BD5" w:sz="8" w:space="0"/>
              <w:insideH w:val="single" w:sz="18" w:space="0"/>
              <w:insideV w:val="single" w:sz="8" w:space="0"/>
            </w:tcBorders>
          </w:tcPr>
          <w:p>
            <w:pPr>
              <w:spacing w:before="0" w:beforeAutospacing="0" w:after="0"/>
              <w:jc w:val="center"/>
              <w:rPr>
                <w:rFonts w:hint="default" w:ascii="Times New Roman" w:hAnsi="Times New Roman"/>
                <w:b/>
                <w:bCs/>
                <w:sz w:val="36"/>
                <w:szCs w:val="36"/>
              </w:rPr>
            </w:pPr>
            <w:r>
              <w:rPr>
                <w:rFonts w:hint="default" w:ascii="Times New Roman" w:hAnsi="Times New Roman"/>
                <w:b/>
                <w:bCs/>
                <w:sz w:val="36"/>
                <w:szCs w:val="36"/>
              </w:rPr>
              <w:t>Name</w:t>
            </w:r>
          </w:p>
          <w:p>
            <w:pPr>
              <w:spacing w:before="0" w:beforeAutospacing="0" w:after="0"/>
              <w:jc w:val="center"/>
              <w:rPr>
                <w:rFonts w:hint="default" w:ascii="Times New Roman" w:hAnsi="Times New Roman"/>
                <w:b/>
                <w:bCs/>
                <w:sz w:val="28"/>
                <w:szCs w:val="28"/>
              </w:rPr>
            </w:pPr>
          </w:p>
        </w:tc>
      </w:tr>
      <w:tr>
        <w:tblPrEx>
          <w:tblBorders>
            <w:top w:val="single" w:color="5B9BD5" w:sz="8" w:space="0"/>
            <w:left w:val="single" w:color="5B9BD5" w:sz="8" w:space="0"/>
            <w:bottom w:val="single" w:color="5B9BD5" w:sz="8" w:space="0"/>
            <w:right w:val="single" w:color="5B9BD5" w:sz="8" w:space="0"/>
            <w:insideH w:val="single" w:color="5B9BD5" w:sz="8" w:space="0"/>
            <w:insideV w:val="single" w:color="5B9BD5" w:sz="8" w:space="0"/>
          </w:tblBorders>
          <w:tblCellMar>
            <w:top w:w="0" w:type="dxa"/>
            <w:left w:w="108" w:type="dxa"/>
            <w:bottom w:w="0" w:type="dxa"/>
            <w:right w:w="108" w:type="dxa"/>
          </w:tblCellMar>
        </w:tblPrEx>
        <w:tc>
          <w:tcPr>
            <w:tcW w:w="5076" w:type="dxa"/>
            <w:tcBorders>
              <w:top w:val="single" w:color="5B9BD5" w:sz="8" w:space="0"/>
              <w:left w:val="single" w:color="5B9BD5" w:sz="8" w:space="0"/>
              <w:bottom w:val="single" w:color="5B9BD5" w:sz="8" w:space="0"/>
              <w:right w:val="single" w:color="5B9BD5" w:sz="8" w:space="0"/>
            </w:tcBorders>
            <w:shd w:val="clear" w:color="auto" w:fill="B4C6E7"/>
          </w:tcPr>
          <w:p>
            <w:pPr>
              <w:spacing w:after="0"/>
              <w:rPr>
                <w:rFonts w:hint="default" w:ascii="Times New Roman" w:hAnsi="Times New Roman"/>
                <w:b/>
                <w:bCs/>
                <w:sz w:val="28"/>
                <w:szCs w:val="28"/>
              </w:rPr>
            </w:pPr>
            <w:r>
              <w:rPr>
                <w:rFonts w:hint="default" w:ascii="Times New Roman" w:hAnsi="Times New Roman"/>
                <w:b/>
                <w:bCs/>
                <w:sz w:val="28"/>
                <w:szCs w:val="28"/>
              </w:rPr>
              <w:t>CB.EN.U4CSE2105</w:t>
            </w:r>
          </w:p>
        </w:tc>
        <w:tc>
          <w:tcPr>
            <w:tcW w:w="4860" w:type="dxa"/>
            <w:tcBorders>
              <w:top w:val="single" w:color="5B9BD5" w:sz="8" w:space="0"/>
              <w:left w:val="nil"/>
              <w:bottom w:val="single" w:color="5B9BD5" w:sz="8" w:space="0"/>
              <w:right w:val="single" w:color="5B9BD5" w:sz="8" w:space="0"/>
            </w:tcBorders>
            <w:shd w:val="clear" w:color="auto" w:fill="B4C6E7"/>
          </w:tcPr>
          <w:p>
            <w:pPr>
              <w:pStyle w:val="11"/>
              <w:rPr>
                <w:rFonts w:ascii="Times New Roman" w:hAnsi="Times New Roman"/>
                <w:b/>
                <w:bCs/>
                <w:sz w:val="28"/>
                <w:szCs w:val="28"/>
              </w:rPr>
            </w:pPr>
            <w:r>
              <w:rPr>
                <w:rFonts w:ascii="Times New Roman" w:hAnsi="Times New Roman"/>
                <w:b/>
                <w:bCs/>
                <w:sz w:val="28"/>
                <w:szCs w:val="28"/>
              </w:rPr>
              <w:t>ANWESHA BAIDYA</w:t>
            </w:r>
          </w:p>
          <w:p>
            <w:pPr>
              <w:pStyle w:val="11"/>
              <w:rPr>
                <w:rFonts w:ascii="Times New Roman" w:hAnsi="Times New Roman"/>
                <w:b/>
                <w:bCs/>
                <w:sz w:val="28"/>
                <w:szCs w:val="28"/>
              </w:rPr>
            </w:pPr>
          </w:p>
        </w:tc>
      </w:tr>
      <w:tr>
        <w:tblPrEx>
          <w:tblBorders>
            <w:top w:val="single" w:color="5B9BD5" w:sz="8" w:space="0"/>
            <w:left w:val="single" w:color="5B9BD5" w:sz="8" w:space="0"/>
            <w:bottom w:val="single" w:color="5B9BD5" w:sz="8" w:space="0"/>
            <w:right w:val="single" w:color="5B9BD5" w:sz="8" w:space="0"/>
            <w:insideH w:val="single" w:color="5B9BD5" w:sz="8" w:space="0"/>
            <w:insideV w:val="single" w:color="5B9BD5" w:sz="8" w:space="0"/>
          </w:tblBorders>
          <w:tblCellMar>
            <w:top w:w="0" w:type="dxa"/>
            <w:left w:w="108" w:type="dxa"/>
            <w:bottom w:w="0" w:type="dxa"/>
            <w:right w:w="108" w:type="dxa"/>
          </w:tblCellMar>
        </w:tblPrEx>
        <w:tc>
          <w:tcPr>
            <w:tcW w:w="5076" w:type="dxa"/>
            <w:tcBorders>
              <w:top w:val="single" w:color="5B9BD5" w:sz="8" w:space="0"/>
              <w:left w:val="single" w:color="5B9BD5" w:sz="8" w:space="0"/>
              <w:bottom w:val="single" w:color="5B9BD5" w:sz="8" w:space="0"/>
              <w:right w:val="single" w:color="5B9BD5" w:sz="8" w:space="0"/>
            </w:tcBorders>
          </w:tcPr>
          <w:p>
            <w:pPr>
              <w:spacing w:after="0"/>
              <w:rPr>
                <w:rFonts w:hint="default" w:ascii="Times New Roman" w:hAnsi="Times New Roman"/>
                <w:b/>
                <w:bCs/>
                <w:sz w:val="28"/>
                <w:szCs w:val="28"/>
              </w:rPr>
            </w:pPr>
            <w:r>
              <w:rPr>
                <w:rFonts w:hint="default" w:ascii="Times New Roman" w:hAnsi="Times New Roman"/>
                <w:b/>
                <w:bCs/>
                <w:sz w:val="28"/>
                <w:szCs w:val="28"/>
              </w:rPr>
              <w:t>CB.EN.U4CSE2117</w:t>
            </w:r>
          </w:p>
        </w:tc>
        <w:tc>
          <w:tcPr>
            <w:tcW w:w="4860" w:type="dxa"/>
            <w:tcBorders>
              <w:top w:val="single" w:color="5B9BD5" w:sz="8" w:space="0"/>
              <w:left w:val="nil"/>
              <w:bottom w:val="single" w:color="5B9BD5" w:sz="8" w:space="0"/>
              <w:right w:val="single" w:color="5B9BD5" w:sz="8" w:space="0"/>
            </w:tcBorders>
          </w:tcPr>
          <w:p>
            <w:pPr>
              <w:pStyle w:val="11"/>
              <w:rPr>
                <w:rFonts w:ascii="Times New Roman" w:hAnsi="Times New Roman"/>
                <w:b/>
                <w:bCs/>
                <w:sz w:val="28"/>
                <w:szCs w:val="28"/>
              </w:rPr>
            </w:pPr>
            <w:r>
              <w:rPr>
                <w:rFonts w:ascii="Times New Roman" w:hAnsi="Times New Roman"/>
                <w:b/>
                <w:bCs/>
                <w:sz w:val="28"/>
                <w:szCs w:val="28"/>
              </w:rPr>
              <w:t>D MANVISH</w:t>
            </w:r>
          </w:p>
          <w:p>
            <w:pPr>
              <w:pStyle w:val="11"/>
              <w:rPr>
                <w:rFonts w:ascii="Times New Roman" w:hAnsi="Times New Roman"/>
                <w:b/>
                <w:bCs/>
                <w:sz w:val="28"/>
                <w:szCs w:val="28"/>
              </w:rPr>
            </w:pPr>
          </w:p>
        </w:tc>
      </w:tr>
      <w:tr>
        <w:tblPrEx>
          <w:tblBorders>
            <w:top w:val="single" w:color="5B9BD5" w:sz="8" w:space="0"/>
            <w:left w:val="single" w:color="5B9BD5" w:sz="8" w:space="0"/>
            <w:bottom w:val="single" w:color="5B9BD5" w:sz="8" w:space="0"/>
            <w:right w:val="single" w:color="5B9BD5" w:sz="8" w:space="0"/>
            <w:insideH w:val="single" w:color="5B9BD5" w:sz="8" w:space="0"/>
            <w:insideV w:val="single" w:color="5B9BD5" w:sz="8" w:space="0"/>
          </w:tblBorders>
          <w:tblCellMar>
            <w:top w:w="0" w:type="dxa"/>
            <w:left w:w="108" w:type="dxa"/>
            <w:bottom w:w="0" w:type="dxa"/>
            <w:right w:w="108" w:type="dxa"/>
          </w:tblCellMar>
        </w:tblPrEx>
        <w:tc>
          <w:tcPr>
            <w:tcW w:w="5076" w:type="dxa"/>
            <w:tcBorders>
              <w:top w:val="single" w:color="5B9BD5" w:sz="8" w:space="0"/>
              <w:left w:val="single" w:color="5B9BD5" w:sz="8" w:space="0"/>
              <w:bottom w:val="single" w:color="5B9BD5" w:sz="8" w:space="0"/>
              <w:right w:val="single" w:color="5B9BD5" w:sz="8" w:space="0"/>
            </w:tcBorders>
            <w:shd w:val="clear" w:color="auto" w:fill="B4C6E7"/>
          </w:tcPr>
          <w:p>
            <w:pPr>
              <w:spacing w:after="0"/>
              <w:rPr>
                <w:rFonts w:hint="default" w:ascii="Times New Roman" w:hAnsi="Times New Roman"/>
                <w:b/>
                <w:bCs/>
                <w:sz w:val="28"/>
                <w:szCs w:val="28"/>
              </w:rPr>
            </w:pPr>
            <w:r>
              <w:rPr>
                <w:rFonts w:hint="default" w:ascii="Times New Roman" w:hAnsi="Times New Roman"/>
                <w:b/>
                <w:bCs/>
                <w:sz w:val="28"/>
                <w:szCs w:val="28"/>
              </w:rPr>
              <w:t>CB.EN.U4CSE2138</w:t>
            </w:r>
          </w:p>
        </w:tc>
        <w:tc>
          <w:tcPr>
            <w:tcW w:w="4860" w:type="dxa"/>
            <w:tcBorders>
              <w:top w:val="single" w:color="5B9BD5" w:sz="8" w:space="0"/>
              <w:left w:val="nil"/>
              <w:bottom w:val="single" w:color="5B9BD5" w:sz="8" w:space="0"/>
              <w:right w:val="single" w:color="5B9BD5" w:sz="8" w:space="0"/>
            </w:tcBorders>
            <w:shd w:val="clear" w:color="auto" w:fill="B4C6E7"/>
          </w:tcPr>
          <w:p>
            <w:pPr>
              <w:pStyle w:val="11"/>
              <w:rPr>
                <w:rFonts w:ascii="Times New Roman" w:hAnsi="Times New Roman"/>
                <w:b/>
                <w:bCs/>
                <w:sz w:val="28"/>
                <w:szCs w:val="28"/>
              </w:rPr>
            </w:pPr>
            <w:r>
              <w:rPr>
                <w:rFonts w:ascii="Times New Roman" w:hAnsi="Times New Roman"/>
                <w:b/>
                <w:bCs/>
                <w:sz w:val="28"/>
                <w:szCs w:val="28"/>
              </w:rPr>
              <w:t xml:space="preserve">SURYA NATUVA </w:t>
            </w:r>
          </w:p>
          <w:p>
            <w:pPr>
              <w:pStyle w:val="11"/>
              <w:rPr>
                <w:rFonts w:ascii="Times New Roman" w:hAnsi="Times New Roman"/>
                <w:b/>
                <w:bCs/>
                <w:sz w:val="28"/>
                <w:szCs w:val="28"/>
              </w:rPr>
            </w:pPr>
          </w:p>
        </w:tc>
      </w:tr>
      <w:tr>
        <w:tblPrEx>
          <w:tblBorders>
            <w:top w:val="single" w:color="5B9BD5" w:sz="8" w:space="0"/>
            <w:left w:val="single" w:color="5B9BD5" w:sz="8" w:space="0"/>
            <w:bottom w:val="single" w:color="5B9BD5" w:sz="8" w:space="0"/>
            <w:right w:val="single" w:color="5B9BD5" w:sz="8" w:space="0"/>
            <w:insideH w:val="single" w:color="5B9BD5" w:sz="8" w:space="0"/>
            <w:insideV w:val="single" w:color="5B9BD5" w:sz="8" w:space="0"/>
          </w:tblBorders>
          <w:tblCellMar>
            <w:top w:w="0" w:type="dxa"/>
            <w:left w:w="108" w:type="dxa"/>
            <w:bottom w:w="0" w:type="dxa"/>
            <w:right w:w="108" w:type="dxa"/>
          </w:tblCellMar>
        </w:tblPrEx>
        <w:tc>
          <w:tcPr>
            <w:tcW w:w="5076" w:type="dxa"/>
            <w:tcBorders>
              <w:top w:val="single" w:color="5B9BD5" w:sz="8" w:space="0"/>
              <w:left w:val="single" w:color="5B9BD5" w:sz="8" w:space="0"/>
              <w:bottom w:val="single" w:color="5B9BD5" w:sz="8" w:space="0"/>
              <w:right w:val="single" w:color="5B9BD5" w:sz="8" w:space="0"/>
            </w:tcBorders>
          </w:tcPr>
          <w:p>
            <w:pPr>
              <w:spacing w:after="0"/>
              <w:rPr>
                <w:rFonts w:hint="default" w:ascii="Times New Roman" w:hAnsi="Times New Roman"/>
                <w:b/>
                <w:bCs/>
                <w:sz w:val="28"/>
                <w:szCs w:val="28"/>
              </w:rPr>
            </w:pPr>
            <w:r>
              <w:rPr>
                <w:rFonts w:hint="default" w:ascii="Times New Roman" w:hAnsi="Times New Roman"/>
                <w:b/>
                <w:bCs/>
                <w:sz w:val="28"/>
                <w:szCs w:val="28"/>
              </w:rPr>
              <w:t>CB.EN.U4CSE2148</w:t>
            </w:r>
          </w:p>
        </w:tc>
        <w:tc>
          <w:tcPr>
            <w:tcW w:w="4860" w:type="dxa"/>
            <w:tcBorders>
              <w:top w:val="single" w:color="5B9BD5" w:sz="8" w:space="0"/>
              <w:left w:val="nil"/>
              <w:bottom w:val="single" w:color="5B9BD5" w:sz="8" w:space="0"/>
              <w:right w:val="single" w:color="5B9BD5" w:sz="8" w:space="0"/>
            </w:tcBorders>
          </w:tcPr>
          <w:p>
            <w:pPr>
              <w:pStyle w:val="11"/>
              <w:rPr>
                <w:rFonts w:ascii="Times New Roman" w:hAnsi="Times New Roman"/>
                <w:b/>
                <w:bCs/>
                <w:sz w:val="28"/>
                <w:szCs w:val="28"/>
              </w:rPr>
            </w:pPr>
            <w:r>
              <w:rPr>
                <w:rFonts w:ascii="Times New Roman" w:hAnsi="Times New Roman"/>
                <w:b/>
                <w:bCs/>
                <w:sz w:val="28"/>
                <w:szCs w:val="28"/>
              </w:rPr>
              <w:t>R CHAITANYA</w:t>
            </w:r>
          </w:p>
          <w:p>
            <w:pPr>
              <w:pStyle w:val="11"/>
              <w:rPr>
                <w:rFonts w:ascii="Times New Roman" w:hAnsi="Times New Roman"/>
                <w:b/>
                <w:bCs/>
                <w:sz w:val="28"/>
                <w:szCs w:val="28"/>
              </w:rPr>
            </w:pPr>
          </w:p>
        </w:tc>
      </w:tr>
    </w:tbl>
    <w:p>
      <w:pPr>
        <w:rPr>
          <w:rFonts w:ascii="Times New Roman" w:hAnsi="Times New Roman"/>
          <w:b/>
          <w:bCs/>
          <w:sz w:val="28"/>
          <w:szCs w:val="28"/>
        </w:rPr>
      </w:pPr>
    </w:p>
    <w:p>
      <w:pPr>
        <w:pStyle w:val="13"/>
        <w:jc w:val="center"/>
        <w:rPr>
          <w:rFonts w:ascii="Times New Roman" w:hAnsi="Times New Roman" w:eastAsia="Calibri"/>
          <w:u w:val="single"/>
        </w:rPr>
      </w:pPr>
      <w:r>
        <w:rPr>
          <w:rFonts w:ascii="Times New Roman" w:hAnsi="Times New Roman" w:eastAsia="Calibri"/>
          <w:sz w:val="40"/>
          <w:szCs w:val="40"/>
          <w:u w:val="single"/>
        </w:rPr>
        <w:t>TABLE OF CONTENTS</w:t>
      </w:r>
      <w:r>
        <w:rPr>
          <w:rFonts w:ascii="Times New Roman" w:hAnsi="Times New Roman" w:eastAsia="Calibri"/>
          <w:u w:val="single"/>
        </w:rPr>
        <w:t xml:space="preserve">                                                                                                                  </w:t>
      </w:r>
    </w:p>
    <w:p>
      <w:pPr>
        <w:pStyle w:val="14"/>
        <w:numPr>
          <w:ilvl w:val="0"/>
          <w:numId w:val="1"/>
        </w:numPr>
        <w:rPr>
          <w:rFonts w:ascii="Times New Roman" w:hAnsi="Times New Roman" w:eastAsia="Calibri"/>
          <w:b/>
          <w:bCs/>
          <w:sz w:val="32"/>
          <w:szCs w:val="32"/>
        </w:rPr>
      </w:pPr>
      <w:r>
        <w:rPr>
          <w:rFonts w:ascii="Times New Roman" w:hAnsi="Times New Roman" w:eastAsia="Calibri"/>
          <w:b/>
          <w:bCs/>
          <w:sz w:val="32"/>
          <w:szCs w:val="32"/>
        </w:rPr>
        <w:t>Abstract.</w:t>
      </w:r>
    </w:p>
    <w:p>
      <w:pPr>
        <w:pStyle w:val="14"/>
        <w:numPr>
          <w:ilvl w:val="0"/>
          <w:numId w:val="1"/>
        </w:numPr>
        <w:rPr>
          <w:rFonts w:ascii="Times New Roman" w:hAnsi="Times New Roman" w:eastAsia="Calibri"/>
          <w:b/>
          <w:bCs/>
          <w:sz w:val="32"/>
          <w:szCs w:val="32"/>
        </w:rPr>
      </w:pPr>
      <w:r>
        <w:rPr>
          <w:rFonts w:ascii="Times New Roman" w:hAnsi="Times New Roman" w:eastAsia="Calibri"/>
          <w:b/>
          <w:bCs/>
          <w:sz w:val="32"/>
          <w:szCs w:val="32"/>
        </w:rPr>
        <w:t>Introduction.</w:t>
      </w:r>
    </w:p>
    <w:p>
      <w:pPr>
        <w:pStyle w:val="14"/>
        <w:numPr>
          <w:ilvl w:val="0"/>
          <w:numId w:val="1"/>
        </w:numPr>
        <w:rPr>
          <w:rFonts w:ascii="Times New Roman" w:hAnsi="Times New Roman" w:eastAsia="Calibri"/>
          <w:b/>
          <w:bCs/>
          <w:sz w:val="32"/>
          <w:szCs w:val="32"/>
        </w:rPr>
      </w:pPr>
      <w:r>
        <w:rPr>
          <w:rFonts w:ascii="Times New Roman" w:hAnsi="Times New Roman" w:eastAsia="Calibri"/>
          <w:b/>
          <w:bCs/>
          <w:sz w:val="32"/>
          <w:szCs w:val="32"/>
        </w:rPr>
        <w:t>Components used.</w:t>
      </w:r>
    </w:p>
    <w:p>
      <w:pPr>
        <w:pStyle w:val="14"/>
        <w:numPr>
          <w:ilvl w:val="0"/>
          <w:numId w:val="1"/>
        </w:numPr>
        <w:rPr>
          <w:rFonts w:ascii="Times New Roman" w:hAnsi="Times New Roman" w:eastAsia="Calibri"/>
          <w:b/>
          <w:bCs/>
          <w:sz w:val="32"/>
          <w:szCs w:val="32"/>
        </w:rPr>
      </w:pPr>
      <w:r>
        <w:rPr>
          <w:rFonts w:ascii="Times New Roman" w:hAnsi="Times New Roman" w:eastAsia="Calibri"/>
          <w:b/>
          <w:bCs/>
          <w:sz w:val="32"/>
          <w:szCs w:val="32"/>
        </w:rPr>
        <w:t>Topology.</w:t>
      </w:r>
    </w:p>
    <w:p>
      <w:pPr>
        <w:pStyle w:val="14"/>
        <w:numPr>
          <w:ilvl w:val="0"/>
          <w:numId w:val="1"/>
        </w:numPr>
        <w:rPr>
          <w:rFonts w:ascii="Times New Roman" w:hAnsi="Times New Roman" w:eastAsia="Calibri"/>
          <w:b/>
          <w:bCs/>
          <w:sz w:val="32"/>
          <w:szCs w:val="32"/>
        </w:rPr>
      </w:pPr>
      <w:r>
        <w:rPr>
          <w:rFonts w:ascii="Times New Roman" w:hAnsi="Times New Roman" w:eastAsia="Calibri"/>
          <w:b/>
          <w:bCs/>
          <w:sz w:val="32"/>
          <w:szCs w:val="32"/>
        </w:rPr>
        <w:t>Usecases.</w:t>
      </w:r>
    </w:p>
    <w:p>
      <w:pPr>
        <w:pStyle w:val="14"/>
        <w:numPr>
          <w:ilvl w:val="0"/>
          <w:numId w:val="1"/>
        </w:numPr>
        <w:rPr>
          <w:rFonts w:ascii="Times New Roman" w:hAnsi="Times New Roman" w:eastAsia="Calibri"/>
          <w:b/>
          <w:bCs/>
          <w:sz w:val="32"/>
          <w:szCs w:val="32"/>
        </w:rPr>
      </w:pPr>
      <w:r>
        <w:rPr>
          <w:rFonts w:ascii="Times New Roman" w:hAnsi="Times New Roman" w:eastAsia="Calibri"/>
          <w:b/>
          <w:bCs/>
          <w:sz w:val="32"/>
          <w:szCs w:val="32"/>
        </w:rPr>
        <w:t>Configuration of end devices.</w:t>
      </w:r>
    </w:p>
    <w:p>
      <w:pPr>
        <w:pStyle w:val="14"/>
        <w:numPr>
          <w:ilvl w:val="0"/>
          <w:numId w:val="1"/>
        </w:numPr>
        <w:rPr>
          <w:rFonts w:ascii="Times New Roman" w:hAnsi="Times New Roman" w:eastAsia="Calibri"/>
          <w:b/>
          <w:bCs/>
          <w:sz w:val="32"/>
          <w:szCs w:val="32"/>
        </w:rPr>
      </w:pPr>
      <w:r>
        <w:rPr>
          <w:rFonts w:ascii="Times New Roman" w:hAnsi="Times New Roman" w:eastAsia="Calibri"/>
          <w:b/>
          <w:bCs/>
          <w:sz w:val="32"/>
          <w:szCs w:val="32"/>
        </w:rPr>
        <w:t>Configuration of routers.</w:t>
      </w:r>
    </w:p>
    <w:p>
      <w:pPr>
        <w:pStyle w:val="14"/>
        <w:numPr>
          <w:ilvl w:val="0"/>
          <w:numId w:val="1"/>
        </w:numPr>
        <w:rPr>
          <w:rFonts w:ascii="Times New Roman" w:hAnsi="Times New Roman" w:eastAsia="Calibri"/>
          <w:b/>
          <w:bCs/>
          <w:sz w:val="32"/>
          <w:szCs w:val="32"/>
        </w:rPr>
      </w:pPr>
      <w:r>
        <w:rPr>
          <w:rFonts w:ascii="Times New Roman" w:hAnsi="Times New Roman" w:eastAsia="Calibri"/>
          <w:b/>
          <w:bCs/>
          <w:sz w:val="32"/>
          <w:szCs w:val="32"/>
        </w:rPr>
        <w:t>Static routing of routers.</w:t>
      </w:r>
    </w:p>
    <w:p>
      <w:pPr>
        <w:pStyle w:val="14"/>
        <w:numPr>
          <w:ilvl w:val="0"/>
          <w:numId w:val="1"/>
        </w:numPr>
        <w:rPr>
          <w:rFonts w:ascii="Times New Roman" w:hAnsi="Times New Roman" w:eastAsia="Calibri"/>
          <w:b/>
          <w:bCs/>
          <w:sz w:val="32"/>
          <w:szCs w:val="32"/>
        </w:rPr>
      </w:pPr>
      <w:r>
        <w:rPr>
          <w:rFonts w:ascii="Times New Roman" w:hAnsi="Times New Roman" w:eastAsia="Calibri"/>
          <w:b/>
          <w:bCs/>
          <w:sz w:val="32"/>
          <w:szCs w:val="32"/>
        </w:rPr>
        <w:t>Dns.</w:t>
      </w:r>
    </w:p>
    <w:p>
      <w:pPr>
        <w:pStyle w:val="14"/>
        <w:numPr>
          <w:ilvl w:val="0"/>
          <w:numId w:val="1"/>
        </w:numPr>
        <w:rPr>
          <w:rFonts w:ascii="Times New Roman" w:hAnsi="Times New Roman" w:eastAsia="Calibri"/>
          <w:b/>
          <w:bCs/>
          <w:sz w:val="32"/>
          <w:szCs w:val="32"/>
        </w:rPr>
      </w:pPr>
      <w:r>
        <w:rPr>
          <w:rFonts w:hint="default" w:ascii="Times New Roman" w:hAnsi="Times New Roman" w:eastAsia="Calibri"/>
          <w:b/>
          <w:bCs/>
          <w:sz w:val="32"/>
          <w:szCs w:val="32"/>
          <w:lang w:val="en-US"/>
        </w:rPr>
        <w:t>Http.</w:t>
      </w:r>
    </w:p>
    <w:p>
      <w:pPr>
        <w:pStyle w:val="14"/>
        <w:numPr>
          <w:ilvl w:val="0"/>
          <w:numId w:val="1"/>
        </w:numPr>
        <w:rPr>
          <w:rFonts w:ascii="Times New Roman" w:hAnsi="Times New Roman" w:eastAsia="Calibri"/>
          <w:b/>
          <w:bCs/>
          <w:sz w:val="32"/>
          <w:szCs w:val="32"/>
        </w:rPr>
      </w:pPr>
      <w:r>
        <w:rPr>
          <w:rFonts w:ascii="Times New Roman" w:hAnsi="Times New Roman" w:eastAsia="Calibri"/>
          <w:b/>
          <w:bCs/>
          <w:sz w:val="32"/>
          <w:szCs w:val="32"/>
        </w:rPr>
        <w:t>Email Server.</w:t>
      </w:r>
    </w:p>
    <w:p>
      <w:pPr>
        <w:pStyle w:val="14"/>
        <w:numPr>
          <w:ilvl w:val="0"/>
          <w:numId w:val="1"/>
        </w:numPr>
        <w:rPr>
          <w:rFonts w:ascii="Times New Roman" w:hAnsi="Times New Roman" w:eastAsia="Calibri"/>
          <w:b/>
          <w:bCs/>
          <w:sz w:val="32"/>
          <w:szCs w:val="32"/>
        </w:rPr>
      </w:pPr>
      <w:r>
        <w:rPr>
          <w:rFonts w:ascii="Times New Roman" w:hAnsi="Times New Roman" w:eastAsia="Calibri"/>
          <w:b/>
          <w:bCs/>
          <w:sz w:val="32"/>
          <w:szCs w:val="32"/>
        </w:rPr>
        <w:t>Ftp.</w:t>
      </w:r>
    </w:p>
    <w:p>
      <w:pPr>
        <w:pStyle w:val="14"/>
        <w:numPr>
          <w:ilvl w:val="0"/>
          <w:numId w:val="1"/>
        </w:numPr>
        <w:rPr>
          <w:rFonts w:ascii="Times New Roman" w:hAnsi="Times New Roman" w:eastAsia="Calibri"/>
          <w:b/>
          <w:bCs/>
          <w:sz w:val="32"/>
          <w:szCs w:val="32"/>
        </w:rPr>
      </w:pPr>
      <w:r>
        <w:rPr>
          <w:rFonts w:ascii="Times New Roman" w:hAnsi="Times New Roman" w:eastAsia="Calibri"/>
          <w:b/>
          <w:bCs/>
          <w:sz w:val="32"/>
          <w:szCs w:val="32"/>
        </w:rPr>
        <w:t>Dhcp.</w:t>
      </w:r>
    </w:p>
    <w:p>
      <w:pPr>
        <w:pStyle w:val="14"/>
        <w:numPr>
          <w:ilvl w:val="0"/>
          <w:numId w:val="1"/>
        </w:numPr>
        <w:rPr>
          <w:rFonts w:ascii="Times New Roman" w:hAnsi="Times New Roman" w:eastAsia="Calibri"/>
          <w:b/>
          <w:bCs/>
          <w:sz w:val="32"/>
          <w:szCs w:val="32"/>
        </w:rPr>
      </w:pPr>
      <w:r>
        <w:rPr>
          <w:rFonts w:ascii="Times New Roman" w:hAnsi="Times New Roman" w:eastAsia="Calibri"/>
          <w:b/>
          <w:bCs/>
          <w:sz w:val="32"/>
          <w:szCs w:val="32"/>
        </w:rPr>
        <w:t>Images for cisco packet tracker file.</w:t>
      </w:r>
    </w:p>
    <w:p>
      <w:pPr>
        <w:pStyle w:val="14"/>
        <w:numPr>
          <w:ilvl w:val="0"/>
          <w:numId w:val="1"/>
        </w:numPr>
        <w:rPr>
          <w:rFonts w:ascii="Times New Roman" w:hAnsi="Times New Roman" w:eastAsia="Calibri"/>
          <w:b/>
          <w:bCs/>
          <w:sz w:val="32"/>
          <w:szCs w:val="32"/>
        </w:rPr>
      </w:pPr>
      <w:r>
        <w:rPr>
          <w:rFonts w:ascii="Times New Roman" w:hAnsi="Times New Roman" w:eastAsia="Calibri"/>
          <w:b/>
          <w:bCs/>
          <w:sz w:val="32"/>
          <w:szCs w:val="32"/>
        </w:rPr>
        <w:t>Conclusion.</w:t>
      </w:r>
    </w:p>
    <w:p>
      <w:pPr>
        <w:rPr>
          <w:rFonts w:ascii="Times New Roman" w:hAnsi="Times New Roman" w:eastAsia="Calibri"/>
          <w:b/>
          <w:bCs/>
          <w:sz w:val="32"/>
          <w:szCs w:val="32"/>
        </w:rPr>
      </w:pPr>
    </w:p>
    <w:p>
      <w:pPr>
        <w:rPr>
          <w:rFonts w:hint="default" w:ascii="Times New Roman" w:hAnsi="Times New Roman" w:eastAsia="Calibri"/>
          <w:b/>
          <w:bCs/>
          <w:sz w:val="32"/>
          <w:szCs w:val="32"/>
          <w:lang w:val="en-US"/>
        </w:rPr>
      </w:pPr>
    </w:p>
    <w:p>
      <w:pPr>
        <w:rPr>
          <w:rFonts w:hint="default" w:ascii="Times New Roman" w:hAnsi="Times New Roman" w:eastAsia="Calibri"/>
          <w:b/>
          <w:bCs/>
          <w:sz w:val="32"/>
          <w:szCs w:val="32"/>
          <w:lang w:val="en-US"/>
        </w:rPr>
      </w:pPr>
    </w:p>
    <w:p>
      <w:pPr>
        <w:rPr>
          <w:rFonts w:hint="default" w:ascii="Times New Roman" w:hAnsi="Times New Roman" w:eastAsia="Calibri"/>
          <w:b/>
          <w:bCs/>
          <w:sz w:val="32"/>
          <w:szCs w:val="32"/>
          <w:lang w:val="en-US"/>
        </w:rPr>
      </w:pPr>
    </w:p>
    <w:p>
      <w:pPr>
        <w:rPr>
          <w:rFonts w:hint="default" w:ascii="Times New Roman" w:hAnsi="Times New Roman" w:eastAsia="Calibri"/>
          <w:b/>
          <w:bCs/>
          <w:sz w:val="32"/>
          <w:szCs w:val="32"/>
          <w:lang w:val="en-US"/>
        </w:rPr>
      </w:pPr>
    </w:p>
    <w:p>
      <w:pPr>
        <w:rPr>
          <w:rFonts w:hint="default" w:ascii="Times New Roman" w:hAnsi="Times New Roman" w:eastAsia="Calibri"/>
          <w:b/>
          <w:bCs/>
          <w:sz w:val="32"/>
          <w:szCs w:val="32"/>
          <w:lang w:val="en-US"/>
        </w:rPr>
      </w:pPr>
    </w:p>
    <w:p>
      <w:pPr>
        <w:rPr>
          <w:rFonts w:hint="default" w:ascii="Times New Roman" w:hAnsi="Times New Roman" w:eastAsia="Calibri"/>
          <w:b/>
          <w:bCs/>
          <w:sz w:val="32"/>
          <w:szCs w:val="32"/>
          <w:lang w:val="en-US"/>
        </w:rPr>
      </w:pPr>
    </w:p>
    <w:p>
      <w:pPr>
        <w:rPr>
          <w:rFonts w:hint="default" w:ascii="Times New Roman" w:hAnsi="Times New Roman" w:eastAsia="Calibri"/>
          <w:b/>
          <w:bCs/>
          <w:sz w:val="32"/>
          <w:szCs w:val="32"/>
          <w:lang w:val="en-US"/>
        </w:rPr>
      </w:pPr>
    </w:p>
    <w:p>
      <w:pPr>
        <w:rPr>
          <w:rFonts w:ascii="Times New Roman" w:hAnsi="Times New Roman" w:eastAsia="Calibri"/>
          <w:b/>
          <w:bCs/>
          <w:color w:val="2F5496"/>
          <w:sz w:val="40"/>
          <w:szCs w:val="40"/>
          <w:u w:val="single"/>
        </w:rPr>
      </w:pPr>
      <w:r>
        <w:rPr>
          <w:rFonts w:ascii="Times New Roman" w:hAnsi="Times New Roman" w:eastAsia="Calibri"/>
          <w:b/>
          <w:bCs/>
          <w:color w:val="2F5496"/>
          <w:sz w:val="40"/>
          <w:szCs w:val="40"/>
          <w:u w:val="single"/>
        </w:rPr>
        <w:t xml:space="preserve">ABSTRACT </w:t>
      </w:r>
    </w:p>
    <w:p>
      <w:pPr>
        <w:rPr>
          <w:rFonts w:ascii="Times New Roman" w:hAnsi="Times New Roman" w:eastAsia="Calibri"/>
          <w:sz w:val="28"/>
          <w:szCs w:val="28"/>
        </w:rPr>
      </w:pPr>
      <w:r>
        <w:rPr>
          <w:rFonts w:ascii="Times New Roman" w:hAnsi="Times New Roman" w:eastAsia="Calibri"/>
          <w:sz w:val="28"/>
          <w:szCs w:val="28"/>
        </w:rPr>
        <w:t xml:space="preserve">This project delineates the design and deployment of a Cisco-based Small Office Home Office (SOHO) network for Company X's expanding branch of a robust and segregated network infrastructure in small towns. With a focus on simplicity and efficiency, the network is tailored to accommodate three distinct departments – </w:t>
      </w:r>
    </w:p>
    <w:p>
      <w:pPr>
        <w:pStyle w:val="11"/>
        <w:numPr>
          <w:ilvl w:val="0"/>
          <w:numId w:val="2"/>
        </w:numPr>
        <w:rPr>
          <w:rFonts w:ascii="Times New Roman" w:hAnsi="Times New Roman" w:eastAsia="Calibri"/>
          <w:sz w:val="28"/>
          <w:szCs w:val="28"/>
        </w:rPr>
      </w:pPr>
      <w:r>
        <w:rPr>
          <w:rFonts w:ascii="Times New Roman" w:hAnsi="Times New Roman"/>
          <w:sz w:val="28"/>
          <w:szCs w:val="28"/>
        </w:rPr>
        <w:t>Admin/IT</w:t>
      </w:r>
    </w:p>
    <w:p>
      <w:pPr>
        <w:pStyle w:val="11"/>
        <w:numPr>
          <w:ilvl w:val="0"/>
          <w:numId w:val="2"/>
        </w:numPr>
        <w:rPr>
          <w:rFonts w:ascii="Times New Roman" w:hAnsi="Times New Roman" w:eastAsia="Calibri"/>
          <w:sz w:val="28"/>
          <w:szCs w:val="28"/>
        </w:rPr>
      </w:pPr>
      <w:r>
        <w:rPr>
          <w:rFonts w:ascii="Times New Roman" w:hAnsi="Times New Roman"/>
          <w:sz w:val="28"/>
          <w:szCs w:val="28"/>
        </w:rPr>
        <w:t>Finance/HR</w:t>
      </w:r>
    </w:p>
    <w:p>
      <w:pPr>
        <w:pStyle w:val="11"/>
        <w:numPr>
          <w:ilvl w:val="0"/>
          <w:numId w:val="2"/>
        </w:numPr>
        <w:rPr>
          <w:rFonts w:ascii="Times New Roman" w:hAnsi="Times New Roman"/>
          <w:sz w:val="28"/>
          <w:szCs w:val="28"/>
        </w:rPr>
      </w:pPr>
      <w:r>
        <w:rPr>
          <w:rFonts w:ascii="Times New Roman" w:hAnsi="Times New Roman"/>
          <w:sz w:val="28"/>
          <w:szCs w:val="28"/>
        </w:rPr>
        <w:t>Customer service/Reception.</w:t>
      </w:r>
    </w:p>
    <w:p>
      <w:pPr>
        <w:rPr>
          <w:rFonts w:ascii="Times New Roman" w:hAnsi="Times New Roman" w:eastAsia="Calibri"/>
          <w:sz w:val="28"/>
          <w:szCs w:val="28"/>
        </w:rPr>
      </w:pPr>
      <w:r>
        <w:rPr>
          <w:rFonts w:ascii="Times New Roman" w:hAnsi="Times New Roman" w:eastAsia="Calibri"/>
          <w:sz w:val="28"/>
          <w:szCs w:val="28"/>
        </w:rPr>
        <w:t>The network architecture employs Cisco networking products, featuring a router and switch. VLANs are utilized to isolate each department, ensuring a secure and efficient operational environment. Subnetting and IP addressing are strategically applied to facilitate seamless communication within each department while maintaining autonomy.</w:t>
      </w:r>
    </w:p>
    <w:p>
      <w:pPr>
        <w:rPr>
          <w:rFonts w:ascii="Times New Roman" w:hAnsi="Times New Roman" w:eastAsia="Calibri"/>
          <w:sz w:val="28"/>
          <w:szCs w:val="28"/>
        </w:rPr>
      </w:pPr>
      <w:r>
        <w:rPr>
          <w:rFonts w:ascii="Times New Roman" w:hAnsi="Times New Roman" w:eastAsia="Calibri"/>
          <w:sz w:val="28"/>
          <w:szCs w:val="28"/>
        </w:rPr>
        <w:t xml:space="preserve">The designed and implemented Small Office Home Office (SOHO) </w:t>
      </w:r>
      <w:r>
        <w:rPr>
          <w:rFonts w:ascii="Times New Roman" w:hAnsi="Times New Roman"/>
          <w:sz w:val="28"/>
          <w:szCs w:val="28"/>
        </w:rPr>
        <w:t xml:space="preserve"> </w:t>
      </w:r>
      <w:r>
        <w:rPr>
          <w:rFonts w:ascii="Times New Roman" w:hAnsi="Times New Roman" w:eastAsia="Calibri"/>
          <w:sz w:val="28"/>
          <w:szCs w:val="28"/>
        </w:rPr>
        <w:t>for Company X incorporates the following key features:</w:t>
      </w:r>
    </w:p>
    <w:p>
      <w:pPr>
        <w:numPr>
          <w:ilvl w:val="0"/>
          <w:numId w:val="3"/>
        </w:numPr>
        <w:rPr>
          <w:rFonts w:ascii="Times New Roman" w:hAnsi="Times New Roman" w:eastAsia="Calibri"/>
          <w:sz w:val="28"/>
          <w:szCs w:val="28"/>
        </w:rPr>
      </w:pPr>
      <w:r>
        <w:rPr>
          <w:rFonts w:ascii="Times New Roman" w:hAnsi="Times New Roman" w:eastAsia="Calibri"/>
          <w:b/>
          <w:bCs/>
          <w:sz w:val="28"/>
          <w:szCs w:val="28"/>
        </w:rPr>
        <w:t>VLAN Segmentation:</w:t>
      </w:r>
      <w:r>
        <w:rPr>
          <w:rFonts w:ascii="Times New Roman" w:hAnsi="Times New Roman" w:eastAsia="Calibri"/>
          <w:sz w:val="28"/>
          <w:szCs w:val="28"/>
        </w:rPr>
        <w:t xml:space="preserve"> Isolates departments for security.</w:t>
      </w:r>
    </w:p>
    <w:p>
      <w:pPr>
        <w:numPr>
          <w:ilvl w:val="0"/>
          <w:numId w:val="3"/>
        </w:numPr>
        <w:rPr>
          <w:rFonts w:ascii="Times New Roman" w:hAnsi="Times New Roman" w:eastAsia="Calibri"/>
          <w:sz w:val="28"/>
          <w:szCs w:val="28"/>
        </w:rPr>
      </w:pPr>
      <w:r>
        <w:rPr>
          <w:rFonts w:ascii="Times New Roman" w:hAnsi="Times New Roman" w:eastAsia="Calibri"/>
          <w:b/>
          <w:bCs/>
          <w:sz w:val="28"/>
          <w:szCs w:val="28"/>
        </w:rPr>
        <w:t>Router Configuration:</w:t>
      </w:r>
      <w:r>
        <w:rPr>
          <w:rFonts w:ascii="Times New Roman" w:hAnsi="Times New Roman" w:eastAsia="Calibri"/>
          <w:sz w:val="28"/>
          <w:szCs w:val="28"/>
        </w:rPr>
        <w:t xml:space="preserve"> Enables inter-VLAN routing and DHCP.</w:t>
      </w:r>
    </w:p>
    <w:p>
      <w:pPr>
        <w:numPr>
          <w:ilvl w:val="0"/>
          <w:numId w:val="3"/>
        </w:numPr>
        <w:rPr>
          <w:rFonts w:ascii="Times New Roman" w:hAnsi="Times New Roman" w:eastAsia="Calibri"/>
          <w:sz w:val="28"/>
          <w:szCs w:val="28"/>
        </w:rPr>
      </w:pPr>
      <w:r>
        <w:rPr>
          <w:rFonts w:ascii="Times New Roman" w:hAnsi="Times New Roman" w:eastAsia="Calibri"/>
          <w:b/>
          <w:bCs/>
          <w:sz w:val="28"/>
          <w:szCs w:val="28"/>
        </w:rPr>
        <w:t>Switch Configuration:</w:t>
      </w:r>
      <w:r>
        <w:rPr>
          <w:rFonts w:ascii="Times New Roman" w:hAnsi="Times New Roman" w:eastAsia="Calibri"/>
          <w:sz w:val="28"/>
          <w:szCs w:val="28"/>
        </w:rPr>
        <w:t xml:space="preserve"> Utilizes VLANs and trunk ports.</w:t>
      </w:r>
    </w:p>
    <w:p>
      <w:pPr>
        <w:numPr>
          <w:ilvl w:val="0"/>
          <w:numId w:val="3"/>
        </w:numPr>
        <w:rPr>
          <w:rFonts w:ascii="Times New Roman" w:hAnsi="Times New Roman" w:eastAsia="Calibri"/>
          <w:sz w:val="28"/>
          <w:szCs w:val="28"/>
        </w:rPr>
      </w:pPr>
      <w:r>
        <w:rPr>
          <w:rFonts w:ascii="Times New Roman" w:hAnsi="Times New Roman" w:eastAsia="Calibri"/>
          <w:b/>
          <w:bCs/>
          <w:sz w:val="28"/>
          <w:szCs w:val="28"/>
        </w:rPr>
        <w:t>Wireless Connectivity:</w:t>
      </w:r>
      <w:r>
        <w:rPr>
          <w:rFonts w:ascii="Times New Roman" w:hAnsi="Times New Roman" w:eastAsia="Calibri"/>
          <w:sz w:val="28"/>
          <w:szCs w:val="28"/>
        </w:rPr>
        <w:t xml:space="preserve"> Cisco Access Point with department-specific SSIDs.</w:t>
      </w:r>
    </w:p>
    <w:p>
      <w:pPr>
        <w:numPr>
          <w:ilvl w:val="0"/>
          <w:numId w:val="3"/>
        </w:numPr>
        <w:rPr>
          <w:rFonts w:ascii="Times New Roman" w:hAnsi="Times New Roman" w:eastAsia="Calibri"/>
          <w:sz w:val="28"/>
          <w:szCs w:val="28"/>
        </w:rPr>
      </w:pPr>
      <w:r>
        <w:rPr>
          <w:rFonts w:ascii="Times New Roman" w:hAnsi="Times New Roman" w:eastAsia="Calibri"/>
          <w:b/>
          <w:bCs/>
          <w:sz w:val="28"/>
          <w:szCs w:val="28"/>
        </w:rPr>
        <w:t>IP Addressing and Subnetting:</w:t>
      </w:r>
      <w:r>
        <w:rPr>
          <w:rFonts w:ascii="Times New Roman" w:hAnsi="Times New Roman" w:eastAsia="Calibri"/>
          <w:sz w:val="28"/>
          <w:szCs w:val="28"/>
        </w:rPr>
        <w:t xml:space="preserve"> Efficient allocation of IPv4 addresses.</w:t>
      </w:r>
    </w:p>
    <w:p>
      <w:pPr>
        <w:numPr>
          <w:ilvl w:val="0"/>
          <w:numId w:val="3"/>
        </w:numPr>
        <w:rPr>
          <w:rFonts w:ascii="Times New Roman" w:hAnsi="Times New Roman" w:eastAsia="Calibri"/>
          <w:sz w:val="28"/>
          <w:szCs w:val="28"/>
        </w:rPr>
      </w:pPr>
      <w:r>
        <w:rPr>
          <w:rFonts w:ascii="Times New Roman" w:hAnsi="Times New Roman" w:eastAsia="Calibri"/>
          <w:b/>
          <w:bCs/>
          <w:sz w:val="28"/>
          <w:szCs w:val="28"/>
        </w:rPr>
        <w:t>DHCP Server:</w:t>
      </w:r>
      <w:r>
        <w:rPr>
          <w:rFonts w:ascii="Times New Roman" w:hAnsi="Times New Roman" w:eastAsia="Calibri"/>
          <w:sz w:val="28"/>
          <w:szCs w:val="28"/>
        </w:rPr>
        <w:t xml:space="preserve"> Router dynamically assigns IP addresses.</w:t>
      </w:r>
    </w:p>
    <w:p>
      <w:pPr>
        <w:numPr>
          <w:ilvl w:val="0"/>
          <w:numId w:val="3"/>
        </w:numPr>
        <w:rPr>
          <w:rFonts w:ascii="Times New Roman" w:hAnsi="Times New Roman" w:eastAsia="Calibri"/>
          <w:sz w:val="28"/>
          <w:szCs w:val="28"/>
        </w:rPr>
      </w:pPr>
      <w:r>
        <w:rPr>
          <w:rFonts w:ascii="Times New Roman" w:hAnsi="Times New Roman" w:eastAsia="Calibri"/>
          <w:b/>
          <w:bCs/>
          <w:sz w:val="28"/>
          <w:szCs w:val="28"/>
        </w:rPr>
        <w:t>Testing and Verification:</w:t>
      </w:r>
      <w:r>
        <w:rPr>
          <w:rFonts w:ascii="Times New Roman" w:hAnsi="Times New Roman" w:eastAsia="Calibri"/>
          <w:sz w:val="28"/>
          <w:szCs w:val="28"/>
        </w:rPr>
        <w:t xml:space="preserve"> Rigorous checks for functionality.</w:t>
      </w:r>
    </w:p>
    <w:p>
      <w:pPr>
        <w:numPr>
          <w:ilvl w:val="0"/>
          <w:numId w:val="3"/>
        </w:numPr>
        <w:rPr>
          <w:rFonts w:ascii="Times New Roman" w:hAnsi="Times New Roman" w:eastAsia="Calibri"/>
          <w:sz w:val="28"/>
          <w:szCs w:val="28"/>
        </w:rPr>
      </w:pPr>
      <w:r>
        <w:rPr>
          <w:rFonts w:ascii="Times New Roman" w:hAnsi="Times New Roman" w:eastAsia="Calibri"/>
          <w:b/>
          <w:bCs/>
          <w:sz w:val="28"/>
          <w:szCs w:val="28"/>
        </w:rPr>
        <w:t>Simplicity and Efficiency:</w:t>
      </w:r>
      <w:r>
        <w:rPr>
          <w:rFonts w:ascii="Times New Roman" w:hAnsi="Times New Roman" w:eastAsia="Calibri"/>
          <w:sz w:val="28"/>
          <w:szCs w:val="28"/>
        </w:rPr>
        <w:t xml:space="preserve"> Tailored for a small branch office.</w:t>
      </w:r>
    </w:p>
    <w:p>
      <w:pPr>
        <w:numPr>
          <w:ilvl w:val="0"/>
          <w:numId w:val="3"/>
        </w:numPr>
        <w:rPr>
          <w:rFonts w:ascii="Times New Roman" w:hAnsi="Times New Roman" w:eastAsia="Calibri"/>
          <w:sz w:val="28"/>
          <w:szCs w:val="28"/>
        </w:rPr>
      </w:pPr>
      <w:r>
        <w:rPr>
          <w:rFonts w:ascii="Times New Roman" w:hAnsi="Times New Roman" w:eastAsia="Calibri"/>
          <w:b/>
          <w:bCs/>
          <w:sz w:val="28"/>
          <w:szCs w:val="28"/>
        </w:rPr>
        <w:t>Professional Documentation:</w:t>
      </w:r>
      <w:r>
        <w:rPr>
          <w:rFonts w:ascii="Times New Roman" w:hAnsi="Times New Roman" w:eastAsia="Calibri"/>
          <w:sz w:val="28"/>
          <w:szCs w:val="28"/>
        </w:rPr>
        <w:t xml:space="preserve"> Clear configurations for future maintenance.</w:t>
      </w:r>
    </w:p>
    <w:p>
      <w:pPr>
        <w:rPr>
          <w:rFonts w:ascii="Times New Roman" w:hAnsi="Times New Roman" w:eastAsia="Calibri"/>
          <w:sz w:val="28"/>
          <w:szCs w:val="28"/>
        </w:rPr>
      </w:pPr>
      <w:r>
        <w:rPr>
          <w:rFonts w:ascii="Times New Roman" w:hAnsi="Times New Roman" w:eastAsia="Calibri"/>
          <w:sz w:val="28"/>
          <w:szCs w:val="28"/>
        </w:rPr>
        <w:t xml:space="preserve">Here if we consider: Company X is a fast-growing company in India with more than 5 million customers. The company deals with selling and buying of </w:t>
      </w:r>
      <w:r>
        <w:rPr>
          <w:rFonts w:hint="default" w:ascii="Times New Roman" w:hAnsi="Times New Roman" w:eastAsia="Calibri"/>
          <w:sz w:val="28"/>
          <w:szCs w:val="28"/>
          <w:lang w:val="en-US"/>
        </w:rPr>
        <w:t>i</w:t>
      </w:r>
      <w:r>
        <w:rPr>
          <w:rFonts w:ascii="Times New Roman" w:hAnsi="Times New Roman" w:eastAsia="Calibri"/>
          <w:sz w:val="28"/>
          <w:szCs w:val="28"/>
        </w:rPr>
        <w:t>tems, which are basically operated from the headquarters. The company is intending to open a branch in small towns</w:t>
      </w:r>
      <w:r>
        <w:rPr>
          <w:rFonts w:hint="default" w:ascii="Times New Roman" w:hAnsi="Times New Roman" w:eastAsia="Calibri"/>
          <w:sz w:val="28"/>
          <w:szCs w:val="28"/>
          <w:lang w:val="en-US"/>
        </w:rPr>
        <w:t>.</w:t>
      </w:r>
      <w:r>
        <w:rPr>
          <w:rFonts w:ascii="Times New Roman" w:hAnsi="Times New Roman" w:eastAsia="Calibri"/>
          <w:sz w:val="28"/>
          <w:szCs w:val="28"/>
        </w:rPr>
        <w:t xml:space="preserve"> The network is intended to operate separately from the HQ network. </w:t>
      </w:r>
    </w:p>
    <w:p>
      <w:pPr>
        <w:rPr>
          <w:rFonts w:ascii="Times New Roman" w:hAnsi="Times New Roman" w:eastAsia="Calibri"/>
          <w:sz w:val="28"/>
          <w:szCs w:val="28"/>
        </w:rPr>
      </w:pPr>
      <w:r>
        <w:rPr>
          <w:rFonts w:ascii="Times New Roman" w:hAnsi="Times New Roman" w:eastAsia="Calibri"/>
          <w:sz w:val="28"/>
          <w:szCs w:val="28"/>
        </w:rPr>
        <w:t>Being a small network, the company has the following requirements during implementation:</w:t>
      </w:r>
    </w:p>
    <w:p>
      <w:pPr>
        <w:numPr>
          <w:ilvl w:val="0"/>
          <w:numId w:val="4"/>
        </w:numPr>
        <w:rPr>
          <w:rFonts w:ascii="Times New Roman" w:hAnsi="Times New Roman" w:eastAsia="Calibri"/>
          <w:sz w:val="28"/>
          <w:szCs w:val="28"/>
        </w:rPr>
      </w:pPr>
      <w:r>
        <w:rPr>
          <w:rFonts w:ascii="Times New Roman" w:hAnsi="Times New Roman" w:eastAsia="Calibri"/>
          <w:sz w:val="28"/>
          <w:szCs w:val="28"/>
        </w:rPr>
        <w:t>Router and switch to be used (all CISCO products).</w:t>
      </w:r>
    </w:p>
    <w:p>
      <w:pPr>
        <w:numPr>
          <w:ilvl w:val="0"/>
          <w:numId w:val="4"/>
        </w:numPr>
        <w:rPr>
          <w:rFonts w:ascii="Times New Roman" w:hAnsi="Times New Roman" w:eastAsia="Calibri"/>
          <w:sz w:val="28"/>
          <w:szCs w:val="28"/>
        </w:rPr>
      </w:pPr>
      <w:r>
        <w:rPr>
          <w:rFonts w:ascii="Times New Roman" w:hAnsi="Times New Roman" w:eastAsia="Calibri"/>
          <w:sz w:val="28"/>
          <w:szCs w:val="28"/>
        </w:rPr>
        <w:t>3 departments (Admin/IT, Finance/HR and Customer service/Reception).</w:t>
      </w:r>
    </w:p>
    <w:p>
      <w:pPr>
        <w:numPr>
          <w:ilvl w:val="0"/>
          <w:numId w:val="4"/>
        </w:numPr>
        <w:rPr>
          <w:rFonts w:ascii="Times New Roman" w:hAnsi="Times New Roman" w:eastAsia="Calibri"/>
          <w:sz w:val="28"/>
          <w:szCs w:val="28"/>
        </w:rPr>
      </w:pPr>
      <w:r>
        <w:rPr>
          <w:rFonts w:ascii="Times New Roman" w:hAnsi="Times New Roman" w:eastAsia="Calibri"/>
          <w:sz w:val="28"/>
          <w:szCs w:val="28"/>
        </w:rPr>
        <w:t>Each department is required to be in different VIANS.</w:t>
      </w:r>
    </w:p>
    <w:p>
      <w:pPr>
        <w:numPr>
          <w:ilvl w:val="0"/>
          <w:numId w:val="4"/>
        </w:numPr>
        <w:rPr>
          <w:rFonts w:ascii="Times New Roman" w:hAnsi="Times New Roman" w:eastAsia="Calibri"/>
          <w:sz w:val="28"/>
          <w:szCs w:val="28"/>
        </w:rPr>
      </w:pPr>
      <w:r>
        <w:rPr>
          <w:rFonts w:ascii="Times New Roman" w:hAnsi="Times New Roman" w:eastAsia="Calibri"/>
          <w:sz w:val="28"/>
          <w:szCs w:val="28"/>
        </w:rPr>
        <w:t>Each department is required to have a wireless network for the users.</w:t>
      </w:r>
    </w:p>
    <w:p>
      <w:pPr>
        <w:numPr>
          <w:ilvl w:val="0"/>
          <w:numId w:val="4"/>
        </w:numPr>
        <w:rPr>
          <w:rFonts w:ascii="Times New Roman" w:hAnsi="Times New Roman" w:eastAsia="Calibri"/>
          <w:sz w:val="28"/>
          <w:szCs w:val="28"/>
        </w:rPr>
      </w:pPr>
      <w:r>
        <w:rPr>
          <w:rFonts w:ascii="Times New Roman" w:hAnsi="Times New Roman" w:eastAsia="Calibri"/>
          <w:sz w:val="28"/>
          <w:szCs w:val="28"/>
        </w:rPr>
        <w:t>Host devices in the network are required to obtain IPv4 address automatically.</w:t>
      </w:r>
    </w:p>
    <w:p>
      <w:pPr>
        <w:numPr>
          <w:ilvl w:val="0"/>
          <w:numId w:val="4"/>
        </w:numPr>
        <w:rPr>
          <w:rFonts w:ascii="Times New Roman" w:hAnsi="Times New Roman" w:eastAsia="Calibri"/>
          <w:sz w:val="24"/>
          <w:szCs w:val="24"/>
        </w:rPr>
      </w:pPr>
      <w:r>
        <w:rPr>
          <w:rFonts w:ascii="Times New Roman" w:hAnsi="Times New Roman" w:eastAsia="Calibri"/>
          <w:sz w:val="28"/>
          <w:szCs w:val="28"/>
        </w:rPr>
        <w:t>Devices in all the departments are required to communicate with each other.</w:t>
      </w:r>
      <w:r>
        <w:rPr>
          <w:rFonts w:ascii="Arial" w:hAnsi="Arial" w:cs="Arial"/>
          <w:vanish/>
          <w:sz w:val="16"/>
          <w:szCs w:val="16"/>
        </w:rPr>
        <w:t>Top of Form</w:t>
      </w:r>
    </w:p>
    <w:p>
      <w:pPr>
        <w:rPr>
          <w:rFonts w:ascii="Times New Roman" w:hAnsi="Times New Roman" w:eastAsia="Calibri"/>
          <w:sz w:val="24"/>
          <w:szCs w:val="24"/>
        </w:rPr>
      </w:pPr>
    </w:p>
    <w:p>
      <w:pPr>
        <w:rPr>
          <w:rFonts w:ascii="Times New Roman" w:hAnsi="Times New Roman" w:eastAsia="Calibri"/>
          <w:sz w:val="24"/>
          <w:szCs w:val="24"/>
        </w:rPr>
      </w:pPr>
    </w:p>
    <w:p>
      <w:pPr>
        <w:rPr>
          <w:rFonts w:ascii="Times New Roman" w:hAnsi="Times New Roman" w:eastAsia="Calibri"/>
          <w:b/>
          <w:bCs/>
          <w:color w:val="2F5496"/>
          <w:sz w:val="40"/>
          <w:szCs w:val="40"/>
          <w:u w:val="single"/>
        </w:rPr>
      </w:pPr>
      <w:r>
        <w:rPr>
          <w:rFonts w:ascii="Times New Roman" w:hAnsi="Times New Roman" w:eastAsia="Calibri"/>
          <w:b/>
          <w:bCs/>
          <w:color w:val="2F5496"/>
          <w:sz w:val="40"/>
          <w:szCs w:val="40"/>
          <w:u w:val="single"/>
        </w:rPr>
        <w:t>INTRODUCTION</w:t>
      </w:r>
    </w:p>
    <w:p>
      <w:pPr>
        <w:rPr>
          <w:rFonts w:ascii="Times New Roman" w:hAnsi="Times New Roman" w:eastAsia="Calibri"/>
          <w:sz w:val="28"/>
          <w:szCs w:val="28"/>
        </w:rPr>
      </w:pPr>
      <w:r>
        <w:rPr>
          <w:rFonts w:ascii="Times New Roman" w:hAnsi="Times New Roman" w:eastAsia="Calibri"/>
          <w:sz w:val="28"/>
          <w:szCs w:val="28"/>
        </w:rPr>
        <w:t>SOHO, an acronym for Small Office Home Office, refers to a class of business environments characterized by their small scale, typically consisting of a few employees or a single individual working from a home office or a small office space. SOHO setups are commonly found in entrepreneurial ventures, freelancing, or businesses with limited personnel and infrastructure needs.</w:t>
      </w:r>
    </w:p>
    <w:p>
      <w:pPr>
        <w:rPr>
          <w:rFonts w:ascii="Times New Roman" w:hAnsi="Times New Roman" w:eastAsia="Calibri"/>
          <w:sz w:val="28"/>
          <w:szCs w:val="28"/>
          <w:u w:val="single"/>
        </w:rPr>
      </w:pPr>
      <w:r>
        <w:rPr>
          <w:rFonts w:ascii="Times New Roman" w:hAnsi="Times New Roman" w:eastAsia="Calibri"/>
          <w:b/>
          <w:bCs/>
          <w:sz w:val="28"/>
          <w:szCs w:val="28"/>
          <w:u w:val="single"/>
        </w:rPr>
        <w:t>Key Features:</w:t>
      </w:r>
    </w:p>
    <w:p>
      <w:pPr>
        <w:numPr>
          <w:ilvl w:val="0"/>
          <w:numId w:val="5"/>
        </w:numPr>
        <w:rPr>
          <w:rFonts w:ascii="Times New Roman" w:hAnsi="Times New Roman" w:eastAsia="Calibri"/>
          <w:sz w:val="28"/>
          <w:szCs w:val="28"/>
        </w:rPr>
      </w:pPr>
      <w:r>
        <w:rPr>
          <w:rFonts w:ascii="Times New Roman" w:hAnsi="Times New Roman" w:eastAsia="Calibri"/>
          <w:b/>
          <w:bCs/>
          <w:sz w:val="28"/>
          <w:szCs w:val="28"/>
        </w:rPr>
        <w:t>Limited Scale:</w:t>
      </w:r>
      <w:r>
        <w:rPr>
          <w:rFonts w:ascii="Times New Roman" w:hAnsi="Times New Roman" w:eastAsia="Calibri"/>
          <w:sz w:val="28"/>
          <w:szCs w:val="28"/>
        </w:rPr>
        <w:t xml:space="preserve"> Small size in terms of space and personnel.</w:t>
      </w:r>
    </w:p>
    <w:p>
      <w:pPr>
        <w:numPr>
          <w:ilvl w:val="0"/>
          <w:numId w:val="5"/>
        </w:numPr>
        <w:rPr>
          <w:rFonts w:ascii="Times New Roman" w:hAnsi="Times New Roman" w:eastAsia="Calibri"/>
          <w:sz w:val="28"/>
          <w:szCs w:val="28"/>
        </w:rPr>
      </w:pPr>
      <w:r>
        <w:rPr>
          <w:rFonts w:ascii="Times New Roman" w:hAnsi="Times New Roman" w:eastAsia="Calibri"/>
          <w:b/>
          <w:bCs/>
          <w:sz w:val="28"/>
          <w:szCs w:val="28"/>
        </w:rPr>
        <w:t>Cost-Efficiency:</w:t>
      </w:r>
      <w:r>
        <w:rPr>
          <w:rFonts w:ascii="Times New Roman" w:hAnsi="Times New Roman" w:eastAsia="Calibri"/>
          <w:sz w:val="28"/>
          <w:szCs w:val="28"/>
        </w:rPr>
        <w:t xml:space="preserve"> Emphasis on budget-friendly solutions.</w:t>
      </w:r>
    </w:p>
    <w:p>
      <w:pPr>
        <w:numPr>
          <w:ilvl w:val="0"/>
          <w:numId w:val="5"/>
        </w:numPr>
        <w:rPr>
          <w:rFonts w:ascii="Times New Roman" w:hAnsi="Times New Roman" w:eastAsia="Calibri"/>
          <w:sz w:val="28"/>
          <w:szCs w:val="28"/>
        </w:rPr>
      </w:pPr>
      <w:r>
        <w:rPr>
          <w:rFonts w:ascii="Times New Roman" w:hAnsi="Times New Roman" w:eastAsia="Calibri"/>
          <w:b/>
          <w:bCs/>
          <w:sz w:val="28"/>
          <w:szCs w:val="28"/>
        </w:rPr>
        <w:t>Flexibility and Mobility:</w:t>
      </w:r>
      <w:r>
        <w:rPr>
          <w:rFonts w:ascii="Times New Roman" w:hAnsi="Times New Roman" w:eastAsia="Calibri"/>
          <w:sz w:val="28"/>
          <w:szCs w:val="28"/>
        </w:rPr>
        <w:t xml:space="preserve"> Adaptable to varying work locations.</w:t>
      </w:r>
    </w:p>
    <w:p>
      <w:pPr>
        <w:numPr>
          <w:ilvl w:val="0"/>
          <w:numId w:val="5"/>
        </w:numPr>
        <w:rPr>
          <w:rFonts w:ascii="Times New Roman" w:hAnsi="Times New Roman" w:eastAsia="Calibri"/>
          <w:sz w:val="28"/>
          <w:szCs w:val="28"/>
        </w:rPr>
      </w:pPr>
      <w:r>
        <w:rPr>
          <w:rFonts w:ascii="Times New Roman" w:hAnsi="Times New Roman" w:eastAsia="Calibri"/>
          <w:b/>
          <w:bCs/>
          <w:sz w:val="28"/>
          <w:szCs w:val="28"/>
        </w:rPr>
        <w:t>Multi-Purpose Spaces:</w:t>
      </w:r>
      <w:r>
        <w:rPr>
          <w:rFonts w:ascii="Times New Roman" w:hAnsi="Times New Roman" w:eastAsia="Calibri"/>
          <w:sz w:val="28"/>
          <w:szCs w:val="28"/>
        </w:rPr>
        <w:t xml:space="preserve"> Spaces serve multiple functions.</w:t>
      </w:r>
    </w:p>
    <w:p>
      <w:pPr>
        <w:numPr>
          <w:ilvl w:val="0"/>
          <w:numId w:val="5"/>
        </w:numPr>
        <w:rPr>
          <w:rFonts w:ascii="Times New Roman" w:hAnsi="Times New Roman" w:eastAsia="Calibri"/>
          <w:sz w:val="28"/>
          <w:szCs w:val="28"/>
        </w:rPr>
      </w:pPr>
      <w:r>
        <w:rPr>
          <w:rFonts w:ascii="Times New Roman" w:hAnsi="Times New Roman" w:eastAsia="Calibri"/>
          <w:b/>
          <w:bCs/>
          <w:sz w:val="28"/>
          <w:szCs w:val="28"/>
        </w:rPr>
        <w:t>Remote Work Capability:</w:t>
      </w:r>
      <w:r>
        <w:rPr>
          <w:rFonts w:ascii="Times New Roman" w:hAnsi="Times New Roman" w:eastAsia="Calibri"/>
          <w:sz w:val="28"/>
          <w:szCs w:val="28"/>
        </w:rPr>
        <w:t xml:space="preserve"> Supports work from home.</w:t>
      </w:r>
    </w:p>
    <w:p>
      <w:pPr>
        <w:numPr>
          <w:ilvl w:val="0"/>
          <w:numId w:val="5"/>
        </w:numPr>
        <w:rPr>
          <w:rFonts w:ascii="Times New Roman" w:hAnsi="Times New Roman" w:eastAsia="Calibri"/>
          <w:sz w:val="28"/>
          <w:szCs w:val="28"/>
        </w:rPr>
      </w:pPr>
      <w:r>
        <w:rPr>
          <w:rFonts w:ascii="Times New Roman" w:hAnsi="Times New Roman" w:eastAsia="Calibri"/>
          <w:b/>
          <w:bCs/>
          <w:sz w:val="28"/>
          <w:szCs w:val="28"/>
        </w:rPr>
        <w:t>Simple Network Infrastructure:</w:t>
      </w:r>
      <w:r>
        <w:rPr>
          <w:rFonts w:ascii="Times New Roman" w:hAnsi="Times New Roman" w:eastAsia="Calibri"/>
          <w:sz w:val="28"/>
          <w:szCs w:val="28"/>
        </w:rPr>
        <w:t xml:space="preserve"> Straightforward and easy to manage.</w:t>
      </w:r>
    </w:p>
    <w:p>
      <w:pPr>
        <w:numPr>
          <w:ilvl w:val="0"/>
          <w:numId w:val="5"/>
        </w:numPr>
        <w:rPr>
          <w:rFonts w:ascii="Times New Roman" w:hAnsi="Times New Roman" w:eastAsia="Calibri"/>
          <w:sz w:val="28"/>
          <w:szCs w:val="28"/>
        </w:rPr>
      </w:pPr>
      <w:r>
        <w:rPr>
          <w:rFonts w:ascii="Times New Roman" w:hAnsi="Times New Roman" w:eastAsia="Calibri"/>
          <w:b/>
          <w:bCs/>
          <w:sz w:val="28"/>
          <w:szCs w:val="28"/>
        </w:rPr>
        <w:t>Scalability:</w:t>
      </w:r>
      <w:r>
        <w:rPr>
          <w:rFonts w:ascii="Times New Roman" w:hAnsi="Times New Roman" w:eastAsia="Calibri"/>
          <w:sz w:val="28"/>
          <w:szCs w:val="28"/>
        </w:rPr>
        <w:t xml:space="preserve"> Accommodates growth and changing needs.</w:t>
      </w:r>
    </w:p>
    <w:p>
      <w:pPr>
        <w:numPr>
          <w:ilvl w:val="0"/>
          <w:numId w:val="5"/>
        </w:numPr>
        <w:rPr>
          <w:rFonts w:ascii="Times New Roman" w:hAnsi="Times New Roman" w:eastAsia="Calibri"/>
          <w:sz w:val="28"/>
          <w:szCs w:val="28"/>
        </w:rPr>
      </w:pPr>
      <w:r>
        <w:rPr>
          <w:rFonts w:ascii="Times New Roman" w:hAnsi="Times New Roman" w:eastAsia="Calibri"/>
          <w:b/>
          <w:bCs/>
          <w:sz w:val="28"/>
          <w:szCs w:val="28"/>
        </w:rPr>
        <w:t>Integration of Home Technology:</w:t>
      </w:r>
      <w:r>
        <w:rPr>
          <w:rFonts w:ascii="Times New Roman" w:hAnsi="Times New Roman" w:eastAsia="Calibri"/>
          <w:sz w:val="28"/>
          <w:szCs w:val="28"/>
        </w:rPr>
        <w:t xml:space="preserve"> Incorporates personal devices and home internet.</w:t>
      </w:r>
    </w:p>
    <w:p>
      <w:pPr>
        <w:numPr>
          <w:ilvl w:val="0"/>
          <w:numId w:val="5"/>
        </w:numPr>
        <w:rPr>
          <w:rFonts w:ascii="Times New Roman" w:hAnsi="Times New Roman" w:eastAsia="Calibri"/>
          <w:sz w:val="28"/>
          <w:szCs w:val="28"/>
        </w:rPr>
      </w:pPr>
      <w:r>
        <w:rPr>
          <w:rFonts w:ascii="Times New Roman" w:hAnsi="Times New Roman" w:eastAsia="Calibri"/>
          <w:b/>
          <w:bCs/>
          <w:sz w:val="28"/>
          <w:szCs w:val="28"/>
        </w:rPr>
        <w:t>Security Considerations:</w:t>
      </w:r>
      <w:r>
        <w:rPr>
          <w:rFonts w:ascii="Times New Roman" w:hAnsi="Times New Roman" w:eastAsia="Calibri"/>
          <w:sz w:val="28"/>
          <w:szCs w:val="28"/>
        </w:rPr>
        <w:t xml:space="preserve"> Prioritizes data and network security.</w:t>
      </w:r>
    </w:p>
    <w:p>
      <w:pPr>
        <w:numPr>
          <w:ilvl w:val="0"/>
          <w:numId w:val="5"/>
        </w:numPr>
        <w:rPr>
          <w:rFonts w:ascii="Times New Roman" w:hAnsi="Times New Roman" w:eastAsia="Calibri"/>
          <w:sz w:val="28"/>
          <w:szCs w:val="28"/>
        </w:rPr>
      </w:pPr>
      <w:r>
        <w:rPr>
          <w:rFonts w:ascii="Times New Roman" w:hAnsi="Times New Roman" w:eastAsia="Calibri"/>
          <w:b/>
          <w:bCs/>
          <w:sz w:val="28"/>
          <w:szCs w:val="28"/>
        </w:rPr>
        <w:t>Entrepreneurial Spirit:</w:t>
      </w:r>
      <w:r>
        <w:rPr>
          <w:rFonts w:ascii="Times New Roman" w:hAnsi="Times New Roman" w:eastAsia="Calibri"/>
          <w:sz w:val="28"/>
          <w:szCs w:val="28"/>
        </w:rPr>
        <w:t xml:space="preserve"> Reflects innovation and adaptability in business practices.</w:t>
      </w:r>
    </w:p>
    <w:p>
      <w:pPr>
        <w:rPr>
          <w:rFonts w:ascii="Times New Roman" w:hAnsi="Times New Roman" w:eastAsia="Calibri"/>
          <w:sz w:val="28"/>
          <w:szCs w:val="28"/>
        </w:rPr>
      </w:pPr>
      <w:r>
        <w:rPr>
          <w:rFonts w:ascii="Times New Roman" w:hAnsi="Times New Roman" w:eastAsia="Calibri"/>
          <w:sz w:val="28"/>
          <w:szCs w:val="28"/>
        </w:rPr>
        <w:t xml:space="preserve">In an era characterized by dynamic shifts in work paradigms, Small Office Home Office (SOHO) environments have emerged as a transformative force, revolutionizing how individuals engage with their professional lives. </w:t>
      </w:r>
    </w:p>
    <w:p>
      <w:pPr>
        <w:rPr>
          <w:rFonts w:ascii="Times New Roman" w:hAnsi="Times New Roman" w:eastAsia="Calibri"/>
          <w:sz w:val="28"/>
          <w:szCs w:val="28"/>
          <w:u w:val="single"/>
        </w:rPr>
      </w:pPr>
      <w:r>
        <w:rPr>
          <w:rFonts w:ascii="Times New Roman" w:hAnsi="Times New Roman" w:eastAsia="Calibri"/>
          <w:b/>
          <w:bCs/>
          <w:sz w:val="28"/>
          <w:szCs w:val="28"/>
          <w:u w:val="single"/>
        </w:rPr>
        <w:t>SOHO Benefits for Common People:</w:t>
      </w:r>
    </w:p>
    <w:p>
      <w:pPr>
        <w:numPr>
          <w:ilvl w:val="0"/>
          <w:numId w:val="6"/>
        </w:numPr>
        <w:rPr>
          <w:rFonts w:ascii="Times New Roman" w:hAnsi="Times New Roman" w:eastAsia="Calibri"/>
          <w:sz w:val="28"/>
          <w:szCs w:val="28"/>
        </w:rPr>
      </w:pPr>
      <w:r>
        <w:rPr>
          <w:rFonts w:ascii="Times New Roman" w:hAnsi="Times New Roman" w:eastAsia="Calibri"/>
          <w:b/>
          <w:bCs/>
          <w:sz w:val="28"/>
          <w:szCs w:val="28"/>
        </w:rPr>
        <w:t>Flexibility:</w:t>
      </w:r>
      <w:r>
        <w:rPr>
          <w:rFonts w:ascii="Times New Roman" w:hAnsi="Times New Roman" w:eastAsia="Calibri"/>
          <w:sz w:val="28"/>
          <w:szCs w:val="28"/>
        </w:rPr>
        <w:t xml:space="preserve"> Enables a flexible work schedule for improved work-life balance.</w:t>
      </w:r>
    </w:p>
    <w:p>
      <w:pPr>
        <w:numPr>
          <w:ilvl w:val="0"/>
          <w:numId w:val="6"/>
        </w:numPr>
        <w:rPr>
          <w:rFonts w:ascii="Times New Roman" w:hAnsi="Times New Roman" w:eastAsia="Calibri"/>
          <w:sz w:val="28"/>
          <w:szCs w:val="28"/>
        </w:rPr>
      </w:pPr>
      <w:r>
        <w:rPr>
          <w:rFonts w:ascii="Times New Roman" w:hAnsi="Times New Roman" w:eastAsia="Calibri"/>
          <w:b/>
          <w:bCs/>
          <w:sz w:val="28"/>
          <w:szCs w:val="28"/>
        </w:rPr>
        <w:t>Reduced Commuting:</w:t>
      </w:r>
      <w:r>
        <w:rPr>
          <w:rFonts w:ascii="Times New Roman" w:hAnsi="Times New Roman" w:eastAsia="Calibri"/>
          <w:sz w:val="28"/>
          <w:szCs w:val="28"/>
        </w:rPr>
        <w:t xml:space="preserve"> Eliminates commuting stress and associated costs.</w:t>
      </w:r>
    </w:p>
    <w:p>
      <w:pPr>
        <w:numPr>
          <w:ilvl w:val="0"/>
          <w:numId w:val="6"/>
        </w:numPr>
        <w:rPr>
          <w:rFonts w:ascii="Times New Roman" w:hAnsi="Times New Roman" w:eastAsia="Calibri"/>
          <w:sz w:val="28"/>
          <w:szCs w:val="28"/>
        </w:rPr>
      </w:pPr>
      <w:r>
        <w:rPr>
          <w:rFonts w:ascii="Times New Roman" w:hAnsi="Times New Roman" w:eastAsia="Calibri"/>
          <w:b/>
          <w:bCs/>
          <w:sz w:val="28"/>
          <w:szCs w:val="28"/>
        </w:rPr>
        <w:t>Cost Savings:</w:t>
      </w:r>
      <w:r>
        <w:rPr>
          <w:rFonts w:ascii="Times New Roman" w:hAnsi="Times New Roman" w:eastAsia="Calibri"/>
          <w:sz w:val="28"/>
          <w:szCs w:val="28"/>
        </w:rPr>
        <w:t xml:space="preserve"> Minimizes overhead expenses for entrepreneurs and freelancers.</w:t>
      </w:r>
    </w:p>
    <w:p>
      <w:pPr>
        <w:numPr>
          <w:ilvl w:val="0"/>
          <w:numId w:val="6"/>
        </w:numPr>
        <w:rPr>
          <w:rFonts w:ascii="Times New Roman" w:hAnsi="Times New Roman" w:eastAsia="Calibri"/>
          <w:sz w:val="28"/>
          <w:szCs w:val="28"/>
        </w:rPr>
      </w:pPr>
      <w:r>
        <w:rPr>
          <w:rFonts w:ascii="Times New Roman" w:hAnsi="Times New Roman" w:eastAsia="Calibri"/>
          <w:b/>
          <w:bCs/>
          <w:sz w:val="28"/>
          <w:szCs w:val="28"/>
        </w:rPr>
        <w:t>Increased Productivity:</w:t>
      </w:r>
      <w:r>
        <w:rPr>
          <w:rFonts w:ascii="Times New Roman" w:hAnsi="Times New Roman" w:eastAsia="Calibri"/>
          <w:sz w:val="28"/>
          <w:szCs w:val="28"/>
        </w:rPr>
        <w:t xml:space="preserve"> Offers a personalized and conducive workspace.</w:t>
      </w:r>
    </w:p>
    <w:p>
      <w:pPr>
        <w:numPr>
          <w:ilvl w:val="0"/>
          <w:numId w:val="6"/>
        </w:numPr>
        <w:rPr>
          <w:rFonts w:ascii="Times New Roman" w:hAnsi="Times New Roman" w:eastAsia="Calibri"/>
          <w:sz w:val="28"/>
          <w:szCs w:val="28"/>
        </w:rPr>
      </w:pPr>
      <w:r>
        <w:rPr>
          <w:rFonts w:ascii="Times New Roman" w:hAnsi="Times New Roman" w:eastAsia="Calibri"/>
          <w:b/>
          <w:bCs/>
          <w:sz w:val="28"/>
          <w:szCs w:val="28"/>
        </w:rPr>
        <w:t>Entrepreneurial Opportunities:</w:t>
      </w:r>
      <w:r>
        <w:rPr>
          <w:rFonts w:ascii="Times New Roman" w:hAnsi="Times New Roman" w:eastAsia="Calibri"/>
          <w:sz w:val="28"/>
          <w:szCs w:val="28"/>
        </w:rPr>
        <w:t xml:space="preserve"> Facilitates the start and management of businesses.</w:t>
      </w:r>
    </w:p>
    <w:p>
      <w:pPr>
        <w:numPr>
          <w:ilvl w:val="0"/>
          <w:numId w:val="6"/>
        </w:numPr>
        <w:rPr>
          <w:rFonts w:ascii="Times New Roman" w:hAnsi="Times New Roman" w:eastAsia="Calibri"/>
          <w:sz w:val="28"/>
          <w:szCs w:val="28"/>
        </w:rPr>
      </w:pPr>
      <w:r>
        <w:rPr>
          <w:rFonts w:ascii="Times New Roman" w:hAnsi="Times New Roman" w:eastAsia="Calibri"/>
          <w:b/>
          <w:bCs/>
          <w:sz w:val="28"/>
          <w:szCs w:val="28"/>
        </w:rPr>
        <w:t>Global Access:</w:t>
      </w:r>
      <w:r>
        <w:rPr>
          <w:rFonts w:ascii="Times New Roman" w:hAnsi="Times New Roman" w:eastAsia="Calibri"/>
          <w:sz w:val="28"/>
          <w:szCs w:val="28"/>
        </w:rPr>
        <w:t xml:space="preserve"> Provides access to job opportunities and collaborations worldwide.</w:t>
      </w:r>
    </w:p>
    <w:p>
      <w:pPr>
        <w:numPr>
          <w:ilvl w:val="0"/>
          <w:numId w:val="6"/>
        </w:numPr>
        <w:rPr>
          <w:rFonts w:ascii="Times New Roman" w:hAnsi="Times New Roman" w:eastAsia="Calibri"/>
          <w:sz w:val="28"/>
          <w:szCs w:val="28"/>
        </w:rPr>
      </w:pPr>
      <w:r>
        <w:rPr>
          <w:rFonts w:ascii="Times New Roman" w:hAnsi="Times New Roman" w:eastAsia="Calibri"/>
          <w:b/>
          <w:bCs/>
          <w:sz w:val="28"/>
          <w:szCs w:val="28"/>
        </w:rPr>
        <w:t>Customized Workspaces:</w:t>
      </w:r>
      <w:r>
        <w:rPr>
          <w:rFonts w:ascii="Times New Roman" w:hAnsi="Times New Roman" w:eastAsia="Calibri"/>
          <w:sz w:val="28"/>
          <w:szCs w:val="28"/>
        </w:rPr>
        <w:t xml:space="preserve"> Allows individuals to create personalized home offices.</w:t>
      </w:r>
    </w:p>
    <w:p>
      <w:pPr>
        <w:numPr>
          <w:ilvl w:val="0"/>
          <w:numId w:val="6"/>
        </w:numPr>
        <w:rPr>
          <w:rFonts w:ascii="Times New Roman" w:hAnsi="Times New Roman" w:eastAsia="Calibri"/>
          <w:sz w:val="28"/>
          <w:szCs w:val="28"/>
        </w:rPr>
      </w:pPr>
      <w:r>
        <w:rPr>
          <w:rFonts w:ascii="Times New Roman" w:hAnsi="Times New Roman" w:eastAsia="Calibri"/>
          <w:b/>
          <w:bCs/>
          <w:sz w:val="28"/>
          <w:szCs w:val="28"/>
        </w:rPr>
        <w:t>Job Opportunities in Small Towns:</w:t>
      </w:r>
      <w:r>
        <w:rPr>
          <w:rFonts w:ascii="Times New Roman" w:hAnsi="Times New Roman" w:eastAsia="Calibri"/>
          <w:sz w:val="28"/>
          <w:szCs w:val="28"/>
        </w:rPr>
        <w:t xml:space="preserve"> Brings employment opportunities to smaller communities.</w:t>
      </w:r>
    </w:p>
    <w:p>
      <w:pPr>
        <w:numPr>
          <w:ilvl w:val="0"/>
          <w:numId w:val="6"/>
        </w:numPr>
        <w:rPr>
          <w:rFonts w:ascii="Times New Roman" w:hAnsi="Times New Roman" w:eastAsia="Calibri"/>
          <w:sz w:val="28"/>
          <w:szCs w:val="28"/>
        </w:rPr>
      </w:pPr>
      <w:r>
        <w:rPr>
          <w:rFonts w:ascii="Times New Roman" w:hAnsi="Times New Roman" w:eastAsia="Calibri"/>
          <w:b/>
          <w:bCs/>
          <w:sz w:val="28"/>
          <w:szCs w:val="28"/>
        </w:rPr>
        <w:t>Technology Integration:</w:t>
      </w:r>
      <w:r>
        <w:rPr>
          <w:rFonts w:ascii="Times New Roman" w:hAnsi="Times New Roman" w:eastAsia="Calibri"/>
          <w:sz w:val="28"/>
          <w:szCs w:val="28"/>
        </w:rPr>
        <w:t xml:space="preserve"> Utilizes personal devices and home internet for work.</w:t>
      </w:r>
    </w:p>
    <w:p>
      <w:pPr>
        <w:numPr>
          <w:ilvl w:val="0"/>
          <w:numId w:val="6"/>
        </w:numPr>
        <w:rPr>
          <w:rFonts w:ascii="Times New Roman" w:hAnsi="Times New Roman" w:eastAsia="Calibri"/>
          <w:sz w:val="28"/>
          <w:szCs w:val="28"/>
        </w:rPr>
      </w:pPr>
      <w:r>
        <w:rPr>
          <w:rFonts w:ascii="Times New Roman" w:hAnsi="Times New Roman" w:eastAsia="Calibri"/>
          <w:b/>
          <w:bCs/>
          <w:sz w:val="28"/>
          <w:szCs w:val="28"/>
        </w:rPr>
        <w:t>Enhanced Well-Being:</w:t>
      </w:r>
      <w:r>
        <w:rPr>
          <w:rFonts w:ascii="Times New Roman" w:hAnsi="Times New Roman" w:eastAsia="Calibri"/>
          <w:sz w:val="28"/>
          <w:szCs w:val="28"/>
        </w:rPr>
        <w:t xml:space="preserve"> Contributes to improved health and well-being by reducing commuting and offering a comfortable work environment.</w:t>
      </w:r>
    </w:p>
    <w:p>
      <w:pPr>
        <w:numPr>
          <w:numId w:val="0"/>
        </w:numPr>
        <w:rPr>
          <w:rFonts w:hint="default" w:ascii="Times New Roman" w:hAnsi="Times New Roman" w:eastAsia="Calibri"/>
          <w:b/>
          <w:bCs/>
          <w:sz w:val="28"/>
          <w:szCs w:val="28"/>
          <w:u w:val="single"/>
          <w:lang w:val="en-US"/>
        </w:rPr>
      </w:pPr>
    </w:p>
    <w:p>
      <w:pPr>
        <w:numPr>
          <w:numId w:val="0"/>
        </w:numPr>
        <w:rPr>
          <w:rFonts w:hint="default" w:ascii="Times New Roman" w:hAnsi="Times New Roman" w:eastAsia="Calibri"/>
          <w:b/>
          <w:bCs/>
          <w:sz w:val="28"/>
          <w:szCs w:val="28"/>
          <w:u w:val="single"/>
          <w:lang w:val="en-US"/>
        </w:rPr>
      </w:pPr>
    </w:p>
    <w:p>
      <w:pPr>
        <w:rPr>
          <w:rFonts w:ascii="Times New Roman" w:hAnsi="Times New Roman" w:eastAsia="Calibri"/>
          <w:b/>
          <w:bCs/>
          <w:color w:val="2F5496"/>
          <w:sz w:val="40"/>
          <w:szCs w:val="40"/>
          <w:u w:val="single"/>
        </w:rPr>
      </w:pPr>
      <w:r>
        <w:rPr>
          <w:rFonts w:ascii="Times New Roman" w:hAnsi="Times New Roman" w:eastAsia="Calibri"/>
          <w:b/>
          <w:bCs/>
          <w:color w:val="2F5496"/>
          <w:sz w:val="40"/>
          <w:szCs w:val="40"/>
          <w:u w:val="single"/>
        </w:rPr>
        <w:t>COMPONENTS USED</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Borders>
              <w:top w:val="single" w:color="auto" w:sz="4" w:space="0"/>
              <w:left w:val="single" w:color="auto" w:sz="4" w:space="0"/>
              <w:bottom w:val="single" w:color="auto" w:sz="4" w:space="0"/>
              <w:right w:val="single" w:color="auto" w:sz="4" w:space="0"/>
            </w:tcBorders>
          </w:tcPr>
          <w:p>
            <w:pPr>
              <w:rPr>
                <w:rFonts w:ascii="Times New Roman" w:hAnsi="Times New Roman" w:eastAsia="Calibri"/>
                <w:b/>
                <w:bCs/>
                <w:sz w:val="40"/>
                <w:szCs w:val="40"/>
              </w:rPr>
            </w:pPr>
            <w:r>
              <w:rPr>
                <w:rFonts w:ascii="Times New Roman" w:hAnsi="Times New Roman" w:eastAsia="Calibri"/>
                <w:b/>
                <w:bCs/>
                <w:sz w:val="40"/>
                <w:szCs w:val="40"/>
              </w:rPr>
              <w:t>COMPONENTS</w:t>
            </w:r>
          </w:p>
        </w:tc>
        <w:tc>
          <w:tcPr>
            <w:tcW w:w="4621" w:type="dxa"/>
            <w:tcBorders>
              <w:top w:val="single" w:color="auto" w:sz="4" w:space="0"/>
              <w:left w:val="single" w:color="auto" w:sz="4" w:space="0"/>
              <w:bottom w:val="single" w:color="auto" w:sz="4" w:space="0"/>
              <w:right w:val="single" w:color="auto" w:sz="4" w:space="0"/>
            </w:tcBorders>
          </w:tcPr>
          <w:p>
            <w:pPr>
              <w:rPr>
                <w:rFonts w:ascii="Times New Roman" w:hAnsi="Times New Roman" w:eastAsia="Calibri"/>
                <w:b/>
                <w:bCs/>
                <w:sz w:val="40"/>
                <w:szCs w:val="40"/>
              </w:rPr>
            </w:pPr>
            <w:r>
              <w:rPr>
                <w:rFonts w:ascii="Times New Roman" w:hAnsi="Times New Roman" w:eastAsia="Calibri"/>
                <w:b/>
                <w:bCs/>
                <w:sz w:val="40"/>
                <w:szCs w:val="40"/>
              </w:rPr>
              <w:t>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Borders>
              <w:top w:val="single" w:color="auto" w:sz="4" w:space="0"/>
              <w:left w:val="single" w:color="auto" w:sz="4" w:space="0"/>
              <w:bottom w:val="single" w:color="auto" w:sz="4" w:space="0"/>
              <w:right w:val="single" w:color="auto" w:sz="4" w:space="0"/>
            </w:tcBorders>
          </w:tcPr>
          <w:p>
            <w:pPr>
              <w:rPr>
                <w:rFonts w:ascii="Times New Roman" w:hAnsi="Times New Roman" w:eastAsia="Calibri"/>
                <w:b/>
                <w:bCs/>
                <w:sz w:val="28"/>
                <w:szCs w:val="28"/>
              </w:rPr>
            </w:pPr>
            <w:r>
              <w:rPr>
                <w:rFonts w:ascii="Times New Roman" w:hAnsi="Times New Roman" w:eastAsia="Calibri"/>
                <w:sz w:val="28"/>
                <w:szCs w:val="28"/>
              </w:rPr>
              <w:t xml:space="preserve">Servers </w:t>
            </w:r>
          </w:p>
        </w:tc>
        <w:tc>
          <w:tcPr>
            <w:tcW w:w="4621" w:type="dxa"/>
            <w:tcBorders>
              <w:top w:val="single" w:color="auto" w:sz="4" w:space="0"/>
              <w:left w:val="single" w:color="auto" w:sz="4" w:space="0"/>
              <w:bottom w:val="single" w:color="auto" w:sz="4" w:space="0"/>
              <w:right w:val="single" w:color="auto" w:sz="4" w:space="0"/>
            </w:tcBorders>
          </w:tcPr>
          <w:p>
            <w:pPr>
              <w:rPr>
                <w:rFonts w:ascii="Times New Roman" w:hAnsi="Times New Roman" w:eastAsia="Calibri"/>
                <w:b/>
                <w:bCs/>
                <w:sz w:val="28"/>
                <w:szCs w:val="28"/>
              </w:rPr>
            </w:pPr>
            <w:r>
              <w:rPr>
                <w:rFonts w:ascii="Times New Roman" w:hAnsi="Times New Roman" w:eastAsia="Calibri"/>
                <w:sz w:val="28"/>
                <w:szCs w:val="28"/>
              </w:rPr>
              <w:t>End Device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Borders>
              <w:top w:val="single" w:color="auto" w:sz="4" w:space="0"/>
              <w:left w:val="single" w:color="auto" w:sz="4" w:space="0"/>
              <w:bottom w:val="single" w:color="auto" w:sz="4" w:space="0"/>
              <w:right w:val="single" w:color="auto" w:sz="4" w:space="0"/>
            </w:tcBorders>
          </w:tcPr>
          <w:p>
            <w:pPr>
              <w:rPr>
                <w:rFonts w:ascii="Times New Roman" w:hAnsi="Times New Roman" w:eastAsia="Calibri"/>
                <w:sz w:val="28"/>
                <w:szCs w:val="28"/>
              </w:rPr>
            </w:pPr>
            <w:r>
              <w:rPr>
                <w:rFonts w:ascii="Times New Roman" w:hAnsi="Times New Roman" w:eastAsia="Calibri"/>
                <w:sz w:val="28"/>
                <w:szCs w:val="28"/>
              </w:rPr>
              <w:t>Laptop</w:t>
            </w:r>
          </w:p>
        </w:tc>
        <w:tc>
          <w:tcPr>
            <w:tcW w:w="4621" w:type="dxa"/>
            <w:tcBorders>
              <w:top w:val="single" w:color="auto" w:sz="4" w:space="0"/>
              <w:left w:val="single" w:color="auto" w:sz="4" w:space="0"/>
              <w:bottom w:val="single" w:color="auto" w:sz="4" w:space="0"/>
              <w:right w:val="single" w:color="auto" w:sz="4" w:space="0"/>
            </w:tcBorders>
          </w:tcPr>
          <w:p>
            <w:pPr>
              <w:rPr>
                <w:rFonts w:ascii="Times New Roman" w:hAnsi="Times New Roman" w:eastAsia="Calibri"/>
                <w:b/>
                <w:bCs/>
                <w:sz w:val="28"/>
                <w:szCs w:val="28"/>
              </w:rPr>
            </w:pPr>
            <w:r>
              <w:rPr>
                <w:rFonts w:ascii="Times New Roman" w:hAnsi="Times New Roman" w:eastAsia="Calibri"/>
                <w:sz w:val="28"/>
                <w:szCs w:val="28"/>
              </w:rPr>
              <w:t>End Device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Borders>
              <w:top w:val="single" w:color="auto" w:sz="4" w:space="0"/>
              <w:left w:val="single" w:color="auto" w:sz="4" w:space="0"/>
              <w:bottom w:val="single" w:color="auto" w:sz="4" w:space="0"/>
              <w:right w:val="single" w:color="auto" w:sz="4" w:space="0"/>
            </w:tcBorders>
          </w:tcPr>
          <w:p>
            <w:pPr>
              <w:rPr>
                <w:rFonts w:ascii="Times New Roman" w:hAnsi="Times New Roman" w:eastAsia="Calibri"/>
                <w:b/>
                <w:bCs/>
                <w:sz w:val="28"/>
                <w:szCs w:val="28"/>
              </w:rPr>
            </w:pPr>
            <w:r>
              <w:rPr>
                <w:rFonts w:ascii="Times New Roman" w:hAnsi="Times New Roman" w:eastAsia="Calibri"/>
                <w:sz w:val="28"/>
                <w:szCs w:val="28"/>
              </w:rPr>
              <w:t>PC</w:t>
            </w:r>
            <w:r>
              <w:rPr>
                <w:rFonts w:ascii="Times New Roman" w:hAnsi="Times New Roman"/>
                <w:sz w:val="28"/>
                <w:szCs w:val="28"/>
              </w:rPr>
              <w:t xml:space="preserve"> </w:t>
            </w:r>
          </w:p>
        </w:tc>
        <w:tc>
          <w:tcPr>
            <w:tcW w:w="4621" w:type="dxa"/>
            <w:tcBorders>
              <w:top w:val="single" w:color="auto" w:sz="4" w:space="0"/>
              <w:left w:val="single" w:color="auto" w:sz="4" w:space="0"/>
              <w:bottom w:val="single" w:color="auto" w:sz="4" w:space="0"/>
              <w:right w:val="single" w:color="auto" w:sz="4" w:space="0"/>
            </w:tcBorders>
          </w:tcPr>
          <w:p>
            <w:pPr>
              <w:rPr>
                <w:rFonts w:ascii="Times New Roman" w:hAnsi="Times New Roman" w:eastAsia="Calibri"/>
                <w:b/>
                <w:bCs/>
                <w:sz w:val="28"/>
                <w:szCs w:val="28"/>
              </w:rPr>
            </w:pPr>
            <w:r>
              <w:rPr>
                <w:rFonts w:ascii="Times New Roman" w:hAnsi="Times New Roman" w:eastAsia="Calibri"/>
                <w:sz w:val="28"/>
                <w:szCs w:val="28"/>
              </w:rPr>
              <w:t>End Device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Borders>
              <w:top w:val="single" w:color="auto" w:sz="4" w:space="0"/>
              <w:left w:val="single" w:color="auto" w:sz="4" w:space="0"/>
              <w:bottom w:val="single" w:color="auto" w:sz="4" w:space="0"/>
              <w:right w:val="single" w:color="auto" w:sz="4" w:space="0"/>
            </w:tcBorders>
          </w:tcPr>
          <w:p>
            <w:pPr>
              <w:rPr>
                <w:rFonts w:ascii="Times New Roman" w:hAnsi="Times New Roman" w:eastAsia="Calibri"/>
                <w:sz w:val="28"/>
                <w:szCs w:val="28"/>
              </w:rPr>
            </w:pPr>
            <w:r>
              <w:rPr>
                <w:rFonts w:ascii="Times New Roman" w:hAnsi="Times New Roman" w:eastAsia="Calibri"/>
                <w:sz w:val="28"/>
                <w:szCs w:val="28"/>
              </w:rPr>
              <w:t>Switch</w:t>
            </w:r>
          </w:p>
        </w:tc>
        <w:tc>
          <w:tcPr>
            <w:tcW w:w="4621" w:type="dxa"/>
            <w:tcBorders>
              <w:top w:val="single" w:color="auto" w:sz="4" w:space="0"/>
              <w:left w:val="single" w:color="auto" w:sz="4" w:space="0"/>
              <w:bottom w:val="single" w:color="auto" w:sz="4" w:space="0"/>
              <w:right w:val="single" w:color="auto" w:sz="4" w:space="0"/>
            </w:tcBorders>
          </w:tcPr>
          <w:p>
            <w:pPr>
              <w:rPr>
                <w:rFonts w:ascii="Times New Roman" w:hAnsi="Times New Roman" w:eastAsia="Calibri"/>
                <w:b/>
                <w:bCs/>
                <w:sz w:val="28"/>
                <w:szCs w:val="28"/>
              </w:rPr>
            </w:pPr>
            <w:r>
              <w:rPr>
                <w:rFonts w:ascii="Times New Roman" w:hAnsi="Times New Roman" w:eastAsia="Calibri"/>
                <w:sz w:val="28"/>
                <w:szCs w:val="28"/>
              </w:rPr>
              <w:t>Network Device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Borders>
              <w:top w:val="single" w:color="auto" w:sz="4" w:space="0"/>
              <w:left w:val="single" w:color="auto" w:sz="4" w:space="0"/>
              <w:bottom w:val="single" w:color="auto" w:sz="4" w:space="0"/>
              <w:right w:val="single" w:color="auto" w:sz="4" w:space="0"/>
            </w:tcBorders>
          </w:tcPr>
          <w:p>
            <w:pPr>
              <w:rPr>
                <w:rFonts w:ascii="Times New Roman" w:hAnsi="Times New Roman" w:eastAsia="Calibri"/>
                <w:b/>
                <w:bCs/>
                <w:sz w:val="28"/>
                <w:szCs w:val="28"/>
              </w:rPr>
            </w:pPr>
            <w:r>
              <w:rPr>
                <w:rFonts w:ascii="Times New Roman" w:hAnsi="Times New Roman" w:eastAsia="Calibri"/>
                <w:sz w:val="28"/>
                <w:szCs w:val="28"/>
              </w:rPr>
              <w:t>Router</w:t>
            </w:r>
          </w:p>
        </w:tc>
        <w:tc>
          <w:tcPr>
            <w:tcW w:w="4621" w:type="dxa"/>
            <w:tcBorders>
              <w:top w:val="single" w:color="auto" w:sz="4" w:space="0"/>
              <w:left w:val="single" w:color="auto" w:sz="4" w:space="0"/>
              <w:bottom w:val="single" w:color="auto" w:sz="4" w:space="0"/>
              <w:right w:val="single" w:color="auto" w:sz="4" w:space="0"/>
            </w:tcBorders>
          </w:tcPr>
          <w:p>
            <w:pPr>
              <w:rPr>
                <w:rFonts w:ascii="Times New Roman" w:hAnsi="Times New Roman" w:eastAsia="Calibri"/>
                <w:b/>
                <w:bCs/>
                <w:sz w:val="28"/>
                <w:szCs w:val="28"/>
              </w:rPr>
            </w:pPr>
            <w:r>
              <w:rPr>
                <w:rFonts w:ascii="Times New Roman" w:hAnsi="Times New Roman" w:eastAsia="Calibri"/>
                <w:sz w:val="28"/>
                <w:szCs w:val="28"/>
              </w:rPr>
              <w:t>Network Device</w:t>
            </w:r>
            <w:r>
              <w:rPr>
                <w:rFonts w:ascii="Times New Roman" w:hAnsi="Times New Roman"/>
                <w:sz w:val="28"/>
                <w:szCs w:val="2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Borders>
              <w:top w:val="single" w:color="auto" w:sz="4" w:space="0"/>
              <w:left w:val="single" w:color="auto" w:sz="4" w:space="0"/>
              <w:bottom w:val="single" w:color="auto" w:sz="4" w:space="0"/>
              <w:right w:val="single" w:color="auto" w:sz="4" w:space="0"/>
            </w:tcBorders>
          </w:tcPr>
          <w:p>
            <w:pPr>
              <w:rPr>
                <w:rFonts w:ascii="Times New Roman" w:hAnsi="Times New Roman" w:eastAsia="Calibri"/>
                <w:sz w:val="28"/>
                <w:szCs w:val="28"/>
              </w:rPr>
            </w:pPr>
            <w:r>
              <w:rPr>
                <w:rFonts w:ascii="Times New Roman" w:hAnsi="Times New Roman" w:eastAsia="Calibri"/>
                <w:sz w:val="28"/>
                <w:szCs w:val="28"/>
              </w:rPr>
              <w:t>Access Point</w:t>
            </w:r>
          </w:p>
        </w:tc>
        <w:tc>
          <w:tcPr>
            <w:tcW w:w="4621" w:type="dxa"/>
            <w:tcBorders>
              <w:top w:val="single" w:color="auto" w:sz="4" w:space="0"/>
              <w:left w:val="single" w:color="auto" w:sz="4" w:space="0"/>
              <w:bottom w:val="single" w:color="auto" w:sz="4" w:space="0"/>
              <w:right w:val="single" w:color="auto" w:sz="4" w:space="0"/>
            </w:tcBorders>
          </w:tcPr>
          <w:p>
            <w:pPr>
              <w:rPr>
                <w:rFonts w:ascii="Times New Roman" w:hAnsi="Times New Roman" w:eastAsia="Calibri"/>
                <w:b/>
                <w:bCs/>
                <w:sz w:val="28"/>
                <w:szCs w:val="28"/>
              </w:rPr>
            </w:pPr>
            <w:r>
              <w:rPr>
                <w:rFonts w:ascii="Times New Roman" w:hAnsi="Times New Roman" w:eastAsia="Calibri"/>
                <w:sz w:val="28"/>
                <w:szCs w:val="28"/>
              </w:rPr>
              <w:t>Wireless Network Device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Borders>
              <w:top w:val="single" w:color="auto" w:sz="4" w:space="0"/>
              <w:left w:val="single" w:color="auto" w:sz="4" w:space="0"/>
              <w:bottom w:val="single" w:color="auto" w:sz="4" w:space="0"/>
              <w:right w:val="single" w:color="auto" w:sz="4" w:space="0"/>
            </w:tcBorders>
          </w:tcPr>
          <w:p>
            <w:pPr>
              <w:rPr>
                <w:rFonts w:ascii="Times New Roman" w:hAnsi="Times New Roman" w:eastAsia="Calibri"/>
                <w:sz w:val="28"/>
                <w:szCs w:val="28"/>
              </w:rPr>
            </w:pPr>
            <w:r>
              <w:rPr>
                <w:rFonts w:ascii="Times New Roman" w:hAnsi="Times New Roman" w:eastAsia="Calibri"/>
                <w:sz w:val="28"/>
                <w:szCs w:val="28"/>
              </w:rPr>
              <w:t>Wires</w:t>
            </w:r>
          </w:p>
          <w:p>
            <w:pPr>
              <w:numPr>
                <w:ilvl w:val="0"/>
                <w:numId w:val="7"/>
              </w:numPr>
              <w:rPr>
                <w:rFonts w:ascii="Times New Roman" w:hAnsi="Times New Roman" w:eastAsia="Calibri"/>
                <w:sz w:val="28"/>
                <w:szCs w:val="28"/>
              </w:rPr>
            </w:pPr>
            <w:r>
              <w:rPr>
                <w:rFonts w:ascii="Times New Roman" w:hAnsi="Times New Roman" w:eastAsia="Calibri"/>
                <w:sz w:val="28"/>
                <w:szCs w:val="28"/>
              </w:rPr>
              <w:t>Copper straight Through</w:t>
            </w:r>
          </w:p>
          <w:p>
            <w:pPr>
              <w:numPr>
                <w:ilvl w:val="0"/>
                <w:numId w:val="7"/>
              </w:numPr>
              <w:rPr>
                <w:rFonts w:ascii="Times New Roman" w:hAnsi="Times New Roman" w:eastAsia="Calibri"/>
                <w:sz w:val="28"/>
                <w:szCs w:val="28"/>
              </w:rPr>
            </w:pPr>
            <w:r>
              <w:rPr>
                <w:rFonts w:ascii="Times New Roman" w:hAnsi="Times New Roman" w:eastAsia="Calibri"/>
                <w:sz w:val="28"/>
                <w:szCs w:val="28"/>
              </w:rPr>
              <w:t>Serial DCE</w:t>
            </w:r>
          </w:p>
        </w:tc>
        <w:tc>
          <w:tcPr>
            <w:tcW w:w="4621" w:type="dxa"/>
            <w:tcBorders>
              <w:top w:val="single" w:color="auto" w:sz="4" w:space="0"/>
              <w:left w:val="single" w:color="auto" w:sz="4" w:space="0"/>
              <w:bottom w:val="single" w:color="auto" w:sz="4" w:space="0"/>
              <w:right w:val="single" w:color="auto" w:sz="4" w:space="0"/>
            </w:tcBorders>
          </w:tcPr>
          <w:p>
            <w:pPr>
              <w:rPr>
                <w:rFonts w:ascii="Times New Roman" w:hAnsi="Times New Roman" w:eastAsia="Calibri"/>
                <w:b/>
                <w:bCs/>
                <w:sz w:val="28"/>
                <w:szCs w:val="28"/>
              </w:rPr>
            </w:pPr>
            <w:r>
              <w:rPr>
                <w:rFonts w:ascii="Times New Roman" w:hAnsi="Times New Roman" w:eastAsia="Calibri"/>
                <w:sz w:val="28"/>
                <w:szCs w:val="28"/>
              </w:rPr>
              <w:t>Cables</w:t>
            </w:r>
          </w:p>
        </w:tc>
      </w:tr>
    </w:tbl>
    <w:p>
      <w:pPr>
        <w:rPr>
          <w:rFonts w:ascii="Times New Roman" w:hAnsi="Times New Roman" w:eastAsia="Calibri"/>
          <w:b/>
          <w:bCs/>
          <w:color w:val="2F5496"/>
          <w:sz w:val="40"/>
          <w:szCs w:val="40"/>
          <w:u w:val="single"/>
        </w:rPr>
      </w:pPr>
    </w:p>
    <w:p>
      <w:pPr>
        <w:rPr>
          <w:rFonts w:ascii="Times New Roman" w:hAnsi="Times New Roman" w:eastAsia="Calibri"/>
          <w:b/>
          <w:bCs/>
          <w:color w:val="2F5496"/>
          <w:sz w:val="40"/>
          <w:szCs w:val="40"/>
          <w:u w:val="single"/>
        </w:rPr>
      </w:pPr>
      <w:bookmarkStart w:id="0" w:name="_GoBack"/>
      <w:bookmarkEnd w:id="0"/>
      <w:r>
        <w:rPr>
          <w:rFonts w:ascii="Times New Roman" w:hAnsi="Times New Roman" w:eastAsia="Calibri"/>
          <w:b/>
          <w:bCs/>
          <w:color w:val="2F5496"/>
          <w:sz w:val="40"/>
          <w:szCs w:val="40"/>
          <w:u w:val="single"/>
        </w:rPr>
        <w:t>TOPOLOGY</w:t>
      </w:r>
    </w:p>
    <w:p>
      <w:pPr>
        <w:rPr>
          <w:rFonts w:hint="default" w:ascii="Times New Roman" w:hAnsi="Times New Roman" w:eastAsia="Calibri"/>
          <w:sz w:val="28"/>
          <w:szCs w:val="28"/>
          <w:lang w:val="en-US"/>
        </w:rPr>
      </w:pPr>
      <w:r>
        <w:rPr>
          <w:rFonts w:ascii="Times New Roman" w:hAnsi="Times New Roman" w:eastAsia="Calibri"/>
          <w:sz w:val="28"/>
          <w:szCs w:val="28"/>
        </w:rPr>
        <w:t>This network design utilizes a Hybrid topology</w:t>
      </w:r>
      <w:r>
        <w:rPr>
          <w:rFonts w:hint="default" w:ascii="Times New Roman" w:hAnsi="Times New Roman" w:eastAsia="Calibri"/>
          <w:sz w:val="28"/>
          <w:szCs w:val="28"/>
          <w:lang w:val="en-US"/>
        </w:rPr>
        <w:t xml:space="preserve"> </w:t>
      </w:r>
      <w:r>
        <w:rPr>
          <w:rFonts w:hint="default" w:ascii="Times New Roman" w:hAnsi="Times New Roman" w:eastAsia="Calibri"/>
          <w:sz w:val="28"/>
          <w:szCs w:val="28"/>
        </w:rPr>
        <w:t>(Star and Mesh)</w:t>
      </w:r>
      <w:r>
        <w:rPr>
          <w:rFonts w:hint="default" w:ascii="Times New Roman" w:hAnsi="Times New Roman" w:eastAsia="Calibri"/>
          <w:sz w:val="28"/>
          <w:szCs w:val="28"/>
          <w:lang w:val="en-US"/>
        </w:rPr>
        <w:t>.</w:t>
      </w:r>
    </w:p>
    <w:p>
      <w:pPr>
        <w:rPr>
          <w:rFonts w:hint="default" w:ascii="Times New Roman" w:hAnsi="Times New Roman" w:eastAsia="Calibri"/>
          <w:sz w:val="28"/>
          <w:szCs w:val="28"/>
        </w:rPr>
      </w:pPr>
      <w:r>
        <w:rPr>
          <w:rFonts w:hint="default" w:ascii="Times New Roman" w:hAnsi="Times New Roman" w:eastAsia="Calibri"/>
          <w:sz w:val="28"/>
          <w:szCs w:val="28"/>
        </w:rPr>
        <w:t>In a hybrid topology, different types of topologies are combined to form a more robust and scalable network.</w:t>
      </w:r>
    </w:p>
    <w:p>
      <w:pPr>
        <w:rPr>
          <w:rFonts w:hint="default" w:ascii="Times New Roman" w:hAnsi="Times New Roman" w:eastAsia="Calibri"/>
          <w:sz w:val="28"/>
          <w:szCs w:val="28"/>
        </w:rPr>
      </w:pPr>
      <w:r>
        <w:rPr>
          <w:rFonts w:hint="default" w:ascii="Times New Roman" w:hAnsi="Times New Roman" w:eastAsia="Calibri"/>
          <w:sz w:val="28"/>
          <w:szCs w:val="28"/>
        </w:rPr>
        <w:t>This combination allows for flexibility in designing networks based on specific needs and requirements.</w:t>
      </w:r>
    </w:p>
    <w:p>
      <w:pPr>
        <w:rPr>
          <w:rFonts w:hint="default" w:ascii="Times New Roman" w:hAnsi="Times New Roman" w:eastAsia="Calibri"/>
          <w:sz w:val="28"/>
          <w:szCs w:val="28"/>
          <w:lang w:val="en-US"/>
        </w:rPr>
      </w:pPr>
      <w:r>
        <w:rPr>
          <w:rFonts w:hint="default" w:ascii="Times New Roman" w:hAnsi="Times New Roman" w:eastAsia="Calibri"/>
          <w:sz w:val="28"/>
          <w:szCs w:val="28"/>
          <w:lang w:val="en-US"/>
        </w:rPr>
        <w:t>Here in our networking the following topologies are there:</w:t>
      </w:r>
    </w:p>
    <w:p>
      <w:pPr>
        <w:rPr>
          <w:rFonts w:hint="default" w:ascii="Times New Roman" w:hAnsi="Times New Roman" w:eastAsia="Calibri"/>
          <w:b/>
          <w:bCs/>
          <w:sz w:val="28"/>
          <w:szCs w:val="28"/>
          <w:u w:val="single"/>
          <w:lang w:val="en-US"/>
        </w:rPr>
      </w:pPr>
      <w:r>
        <w:rPr>
          <w:rFonts w:hint="default" w:ascii="Times New Roman" w:hAnsi="Times New Roman" w:eastAsia="Calibri"/>
          <w:b/>
          <w:bCs/>
          <w:sz w:val="28"/>
          <w:szCs w:val="28"/>
          <w:u w:val="single"/>
          <w:lang w:val="en-US"/>
        </w:rPr>
        <w:t>STAR TOPOLOGY</w:t>
      </w:r>
    </w:p>
    <w:p>
      <w:r>
        <w:drawing>
          <wp:inline distT="0" distB="0" distL="114300" distR="114300">
            <wp:extent cx="3185795" cy="1794510"/>
            <wp:effectExtent l="0" t="0" r="14605" b="38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8"/>
                    <a:stretch>
                      <a:fillRect/>
                    </a:stretch>
                  </pic:blipFill>
                  <pic:spPr>
                    <a:xfrm>
                      <a:off x="0" y="0"/>
                      <a:ext cx="3185795" cy="1794510"/>
                    </a:xfrm>
                    <a:prstGeom prst="rect">
                      <a:avLst/>
                    </a:prstGeom>
                    <a:noFill/>
                    <a:ln>
                      <a:noFill/>
                    </a:ln>
                  </pic:spPr>
                </pic:pic>
              </a:graphicData>
            </a:graphic>
          </wp:inline>
        </w:drawing>
      </w:r>
      <w:r>
        <w:drawing>
          <wp:inline distT="0" distB="0" distL="114300" distR="114300">
            <wp:extent cx="3380105" cy="3130550"/>
            <wp:effectExtent l="0" t="0" r="3175" b="889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9"/>
                    <a:stretch>
                      <a:fillRect/>
                    </a:stretch>
                  </pic:blipFill>
                  <pic:spPr>
                    <a:xfrm>
                      <a:off x="0" y="0"/>
                      <a:ext cx="3380105" cy="3130550"/>
                    </a:xfrm>
                    <a:prstGeom prst="rect">
                      <a:avLst/>
                    </a:prstGeom>
                    <a:noFill/>
                    <a:ln>
                      <a:noFill/>
                    </a:ln>
                  </pic:spPr>
                </pic:pic>
              </a:graphicData>
            </a:graphic>
          </wp:inline>
        </w:drawing>
      </w:r>
    </w:p>
    <w:p>
      <w:pPr>
        <w:rPr>
          <w:rFonts w:hint="default"/>
          <w:lang w:val="en-US"/>
        </w:rPr>
      </w:pPr>
      <w:r>
        <w:drawing>
          <wp:inline distT="0" distB="0" distL="114300" distR="114300">
            <wp:extent cx="5194300" cy="2771140"/>
            <wp:effectExtent l="0" t="0" r="2540" b="254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0"/>
                    <a:stretch>
                      <a:fillRect/>
                    </a:stretch>
                  </pic:blipFill>
                  <pic:spPr>
                    <a:xfrm>
                      <a:off x="0" y="0"/>
                      <a:ext cx="5194300" cy="2771140"/>
                    </a:xfrm>
                    <a:prstGeom prst="rect">
                      <a:avLst/>
                    </a:prstGeom>
                    <a:noFill/>
                    <a:ln>
                      <a:noFill/>
                    </a:ln>
                  </pic:spPr>
                </pic:pic>
              </a:graphicData>
            </a:graphic>
          </wp:inline>
        </w:drawing>
      </w:r>
    </w:p>
    <w:p>
      <w:pPr>
        <w:rPr>
          <w:rFonts w:hint="default" w:ascii="Times New Roman" w:hAnsi="Times New Roman" w:eastAsia="Calibri"/>
          <w:b/>
          <w:bCs/>
          <w:sz w:val="28"/>
          <w:szCs w:val="28"/>
          <w:u w:val="single"/>
          <w:lang w:val="en-US"/>
        </w:rPr>
      </w:pPr>
      <w:r>
        <w:rPr>
          <w:rFonts w:hint="default" w:ascii="Times New Roman" w:hAnsi="Times New Roman" w:eastAsia="Calibri"/>
          <w:b/>
          <w:bCs/>
          <w:sz w:val="28"/>
          <w:szCs w:val="28"/>
          <w:u w:val="single"/>
          <w:lang w:val="en-US"/>
        </w:rPr>
        <w:t>MESH TOPOLOGY</w:t>
      </w:r>
    </w:p>
    <w:p>
      <w:pPr>
        <w:rPr>
          <w:rFonts w:hint="default" w:ascii="Times New Roman" w:hAnsi="Times New Roman" w:eastAsia="Calibri"/>
          <w:sz w:val="28"/>
          <w:szCs w:val="28"/>
          <w:lang w:val="en-US"/>
        </w:rPr>
      </w:pPr>
      <w:r>
        <w:drawing>
          <wp:inline distT="0" distB="0" distL="114300" distR="114300">
            <wp:extent cx="2743200" cy="1508760"/>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11"/>
                    <a:stretch>
                      <a:fillRect/>
                    </a:stretch>
                  </pic:blipFill>
                  <pic:spPr>
                    <a:xfrm>
                      <a:off x="0" y="0"/>
                      <a:ext cx="2743200" cy="1508760"/>
                    </a:xfrm>
                    <a:prstGeom prst="rect">
                      <a:avLst/>
                    </a:prstGeom>
                    <a:noFill/>
                    <a:ln>
                      <a:noFill/>
                    </a:ln>
                  </pic:spPr>
                </pic:pic>
              </a:graphicData>
            </a:graphic>
          </wp:inline>
        </w:drawing>
      </w:r>
    </w:p>
    <w:p>
      <w:pPr>
        <w:rPr>
          <w:rFonts w:hint="default" w:ascii="Times New Roman" w:hAnsi="Times New Roman" w:eastAsia="Calibri"/>
          <w:b/>
          <w:bCs/>
          <w:sz w:val="28"/>
          <w:szCs w:val="28"/>
          <w:u w:val="single"/>
          <w:lang w:val="en-US"/>
        </w:rPr>
      </w:pPr>
      <w:r>
        <w:rPr>
          <w:rFonts w:hint="default" w:ascii="Times New Roman" w:hAnsi="Times New Roman" w:eastAsia="Calibri"/>
          <w:b/>
          <w:bCs/>
          <w:sz w:val="28"/>
          <w:szCs w:val="28"/>
          <w:u w:val="single"/>
          <w:lang w:val="en-US"/>
        </w:rPr>
        <w:t>Star Topology:</w:t>
      </w:r>
    </w:p>
    <w:p>
      <w:pPr>
        <w:numPr>
          <w:ilvl w:val="0"/>
          <w:numId w:val="7"/>
        </w:numPr>
        <w:ind w:left="840" w:leftChars="0" w:hanging="420" w:firstLineChars="0"/>
        <w:rPr>
          <w:rFonts w:hint="default" w:ascii="Times New Roman" w:hAnsi="Times New Roman" w:eastAsia="Calibri"/>
          <w:sz w:val="28"/>
          <w:szCs w:val="28"/>
          <w:lang w:val="en-US"/>
        </w:rPr>
      </w:pPr>
      <w:r>
        <w:rPr>
          <w:rFonts w:hint="default" w:ascii="Times New Roman" w:hAnsi="Times New Roman" w:eastAsia="Calibri"/>
          <w:sz w:val="28"/>
          <w:szCs w:val="28"/>
          <w:lang w:val="en-US"/>
        </w:rPr>
        <w:t>In a star topology, all devices (such as computers, printers, or other peripherals) are connected to a central hub or switch.</w:t>
      </w:r>
    </w:p>
    <w:p>
      <w:pPr>
        <w:numPr>
          <w:ilvl w:val="0"/>
          <w:numId w:val="7"/>
        </w:numPr>
        <w:ind w:left="840" w:leftChars="0" w:hanging="420" w:firstLineChars="0"/>
        <w:rPr>
          <w:rFonts w:hint="default" w:ascii="Times New Roman" w:hAnsi="Times New Roman" w:eastAsia="Calibri"/>
          <w:sz w:val="28"/>
          <w:szCs w:val="28"/>
          <w:lang w:val="en-US"/>
        </w:rPr>
      </w:pPr>
      <w:r>
        <w:rPr>
          <w:rFonts w:hint="default" w:ascii="Times New Roman" w:hAnsi="Times New Roman" w:eastAsia="Calibri"/>
          <w:sz w:val="28"/>
          <w:szCs w:val="28"/>
          <w:lang w:val="en-US"/>
        </w:rPr>
        <w:t>The central hub acts as a repeater for data flow and facilitates communication between devices.</w:t>
      </w:r>
    </w:p>
    <w:p>
      <w:pPr>
        <w:numPr>
          <w:ilvl w:val="0"/>
          <w:numId w:val="7"/>
        </w:numPr>
        <w:ind w:left="840" w:leftChars="0" w:hanging="420" w:firstLineChars="0"/>
        <w:rPr>
          <w:rFonts w:hint="default" w:ascii="Times New Roman" w:hAnsi="Times New Roman" w:eastAsia="Calibri"/>
          <w:sz w:val="28"/>
          <w:szCs w:val="28"/>
          <w:lang w:val="en-US"/>
        </w:rPr>
      </w:pPr>
      <w:r>
        <w:rPr>
          <w:rFonts w:hint="default" w:ascii="Times New Roman" w:hAnsi="Times New Roman" w:eastAsia="Calibri"/>
          <w:sz w:val="28"/>
          <w:szCs w:val="28"/>
          <w:lang w:val="en-US"/>
        </w:rPr>
        <w:t>If one device wants to communicate with another, it sends the data to the central hub, which then relays the data to the appropriate device.</w:t>
      </w:r>
    </w:p>
    <w:p>
      <w:pPr>
        <w:numPr>
          <w:ilvl w:val="0"/>
          <w:numId w:val="7"/>
        </w:numPr>
        <w:ind w:left="840" w:leftChars="0" w:hanging="420" w:firstLineChars="0"/>
        <w:rPr>
          <w:rFonts w:hint="default" w:ascii="Times New Roman" w:hAnsi="Times New Roman" w:eastAsia="Calibri"/>
          <w:sz w:val="28"/>
          <w:szCs w:val="28"/>
          <w:lang w:val="en-US"/>
        </w:rPr>
      </w:pPr>
      <w:r>
        <w:rPr>
          <w:rFonts w:hint="default" w:ascii="Times New Roman" w:hAnsi="Times New Roman" w:eastAsia="Calibri"/>
          <w:sz w:val="28"/>
          <w:szCs w:val="28"/>
          <w:lang w:val="en-US"/>
        </w:rPr>
        <w:t>The failure of one cable or device does not affect the rest of the network (except the isolated device).</w:t>
      </w:r>
    </w:p>
    <w:p>
      <w:pPr>
        <w:numPr>
          <w:ilvl w:val="0"/>
          <w:numId w:val="0"/>
        </w:numPr>
        <w:spacing w:before="100" w:beforeAutospacing="1" w:after="200" w:line="273" w:lineRule="auto"/>
        <w:rPr>
          <w:rFonts w:hint="default" w:ascii="Times New Roman" w:hAnsi="Times New Roman" w:eastAsia="Calibri"/>
          <w:sz w:val="28"/>
          <w:szCs w:val="28"/>
          <w:lang w:val="en-US"/>
        </w:rPr>
      </w:pPr>
    </w:p>
    <w:p>
      <w:pPr>
        <w:rPr>
          <w:rFonts w:hint="default" w:ascii="Times New Roman" w:hAnsi="Times New Roman" w:eastAsia="Calibri"/>
          <w:sz w:val="28"/>
          <w:szCs w:val="28"/>
          <w:lang w:val="en-US"/>
        </w:rPr>
      </w:pPr>
      <w:r>
        <w:rPr>
          <w:rFonts w:hint="default" w:ascii="Times New Roman" w:hAnsi="Times New Roman" w:eastAsia="Calibri"/>
          <w:b/>
          <w:bCs/>
          <w:sz w:val="28"/>
          <w:szCs w:val="28"/>
          <w:u w:val="single"/>
          <w:lang w:val="en-US"/>
        </w:rPr>
        <w:t>Mesh Topology:</w:t>
      </w:r>
    </w:p>
    <w:p>
      <w:pPr>
        <w:numPr>
          <w:ilvl w:val="0"/>
          <w:numId w:val="7"/>
        </w:numPr>
        <w:ind w:left="840" w:leftChars="0" w:hanging="420" w:firstLineChars="0"/>
        <w:rPr>
          <w:rFonts w:hint="default" w:ascii="Times New Roman" w:hAnsi="Times New Roman" w:eastAsia="Calibri"/>
          <w:sz w:val="28"/>
          <w:szCs w:val="28"/>
          <w:lang w:val="en-US"/>
        </w:rPr>
      </w:pPr>
      <w:r>
        <w:rPr>
          <w:rFonts w:hint="default" w:ascii="Times New Roman" w:hAnsi="Times New Roman" w:eastAsia="Calibri"/>
          <w:sz w:val="28"/>
          <w:szCs w:val="28"/>
          <w:lang w:val="en-US"/>
        </w:rPr>
        <w:t>In a mesh topology, every device is connected to every other device in the network.</w:t>
      </w:r>
    </w:p>
    <w:p>
      <w:pPr>
        <w:numPr>
          <w:ilvl w:val="0"/>
          <w:numId w:val="7"/>
        </w:numPr>
        <w:ind w:left="840" w:leftChars="0" w:hanging="420" w:firstLineChars="0"/>
        <w:rPr>
          <w:rFonts w:hint="default" w:ascii="Times New Roman" w:hAnsi="Times New Roman" w:eastAsia="Calibri"/>
          <w:sz w:val="28"/>
          <w:szCs w:val="28"/>
          <w:lang w:val="en-US"/>
        </w:rPr>
      </w:pPr>
      <w:r>
        <w:rPr>
          <w:rFonts w:hint="default" w:ascii="Times New Roman" w:hAnsi="Times New Roman" w:eastAsia="Calibri"/>
          <w:sz w:val="28"/>
          <w:szCs w:val="28"/>
          <w:lang w:val="en-US"/>
        </w:rPr>
        <w:t>This creates multiple paths for data to travel, providing redundancy and alternative routes in case one link fails.</w:t>
      </w:r>
    </w:p>
    <w:p>
      <w:pPr>
        <w:numPr>
          <w:ilvl w:val="0"/>
          <w:numId w:val="7"/>
        </w:numPr>
        <w:ind w:left="840" w:leftChars="0" w:hanging="420" w:firstLineChars="0"/>
        <w:rPr>
          <w:rFonts w:hint="default" w:ascii="Times New Roman" w:hAnsi="Times New Roman" w:eastAsia="Calibri"/>
          <w:sz w:val="28"/>
          <w:szCs w:val="28"/>
          <w:lang w:val="en-US"/>
        </w:rPr>
      </w:pPr>
      <w:r>
        <w:rPr>
          <w:rFonts w:hint="default" w:ascii="Times New Roman" w:hAnsi="Times New Roman" w:eastAsia="Calibri"/>
          <w:sz w:val="28"/>
          <w:szCs w:val="28"/>
          <w:lang w:val="en-US"/>
        </w:rPr>
        <w:t>Mesh topologies can be either full mesh (every node is connected to every other node) or partial mesh (nodes are only connected to a subset of other nodes).</w:t>
      </w:r>
    </w:p>
    <w:p>
      <w:pPr>
        <w:numPr>
          <w:ilvl w:val="0"/>
          <w:numId w:val="7"/>
        </w:numPr>
        <w:ind w:left="840" w:leftChars="0" w:hanging="420" w:firstLineChars="0"/>
        <w:rPr>
          <w:rFonts w:hint="default" w:ascii="Times New Roman" w:hAnsi="Times New Roman" w:eastAsia="Calibri"/>
          <w:sz w:val="28"/>
          <w:szCs w:val="28"/>
          <w:lang w:val="en-US"/>
        </w:rPr>
      </w:pPr>
      <w:r>
        <w:rPr>
          <w:rFonts w:hint="default" w:ascii="Times New Roman" w:hAnsi="Times New Roman" w:eastAsia="Calibri"/>
          <w:sz w:val="28"/>
          <w:szCs w:val="28"/>
          <w:lang w:val="en-US"/>
        </w:rPr>
        <w:t>While this redundancy is a strength in terms of fault tolerance, it can also lead to a large number of physical connections in a full mesh, making it impractical for large networks.</w:t>
      </w:r>
    </w:p>
    <w:p>
      <w:pPr>
        <w:rPr>
          <w:rFonts w:ascii="Times New Roman" w:hAnsi="Times New Roman" w:eastAsia="Calibri"/>
          <w:b/>
          <w:bCs/>
          <w:sz w:val="28"/>
          <w:szCs w:val="28"/>
          <w:u w:val="single"/>
        </w:rPr>
      </w:pPr>
      <w:r>
        <w:rPr>
          <w:rFonts w:hint="default" w:ascii="Times New Roman" w:hAnsi="Times New Roman" w:eastAsia="Calibri"/>
          <w:b/>
          <w:bCs/>
          <w:sz w:val="28"/>
          <w:szCs w:val="28"/>
          <w:u w:val="single"/>
          <w:lang w:val="en-US"/>
        </w:rPr>
        <w:t>Hybrid Topology</w:t>
      </w:r>
      <w:r>
        <w:rPr>
          <w:rFonts w:ascii="Times New Roman" w:hAnsi="Times New Roman" w:eastAsia="Calibri"/>
          <w:b/>
          <w:bCs/>
          <w:sz w:val="28"/>
          <w:szCs w:val="28"/>
          <w:u w:val="single"/>
        </w:rPr>
        <w:t>:</w:t>
      </w:r>
    </w:p>
    <w:p>
      <w:pPr>
        <w:numPr>
          <w:ilvl w:val="0"/>
          <w:numId w:val="8"/>
        </w:numPr>
        <w:spacing w:line="271" w:lineRule="auto"/>
        <w:rPr>
          <w:rFonts w:ascii="Times New Roman" w:hAnsi="Times New Roman" w:eastAsia="Calibri"/>
          <w:sz w:val="28"/>
          <w:szCs w:val="28"/>
        </w:rPr>
      </w:pPr>
      <w:r>
        <w:rPr>
          <w:rFonts w:ascii="Times New Roman" w:hAnsi="Times New Roman" w:eastAsia="Calibri"/>
          <w:sz w:val="28"/>
          <w:szCs w:val="28"/>
        </w:rPr>
        <w:t>Combination of Topologies: Hybrid topology integrates multiple network topologies within a single network infrastructure.</w:t>
      </w:r>
    </w:p>
    <w:p>
      <w:pPr>
        <w:numPr>
          <w:ilvl w:val="0"/>
          <w:numId w:val="8"/>
        </w:numPr>
        <w:spacing w:line="271" w:lineRule="auto"/>
        <w:rPr>
          <w:rFonts w:ascii="Times New Roman" w:hAnsi="Times New Roman" w:eastAsia="Calibri"/>
          <w:sz w:val="28"/>
          <w:szCs w:val="28"/>
        </w:rPr>
      </w:pPr>
      <w:r>
        <w:rPr>
          <w:rFonts w:ascii="Times New Roman" w:hAnsi="Times New Roman" w:eastAsia="Calibri"/>
          <w:sz w:val="28"/>
          <w:szCs w:val="28"/>
        </w:rPr>
        <w:t>Customization for Specific Needs: Tailored to meet specific organizational requirements, optimizing performance, scalability, and fault tolerance.</w:t>
      </w:r>
    </w:p>
    <w:p>
      <w:pPr>
        <w:numPr>
          <w:ilvl w:val="0"/>
          <w:numId w:val="8"/>
        </w:numPr>
        <w:spacing w:line="271" w:lineRule="auto"/>
        <w:rPr>
          <w:rFonts w:ascii="Times New Roman" w:hAnsi="Times New Roman" w:eastAsia="Calibri"/>
          <w:sz w:val="28"/>
          <w:szCs w:val="28"/>
        </w:rPr>
      </w:pPr>
      <w:r>
        <w:rPr>
          <w:rFonts w:ascii="Times New Roman" w:hAnsi="Times New Roman" w:eastAsia="Calibri"/>
          <w:sz w:val="28"/>
          <w:szCs w:val="28"/>
        </w:rPr>
        <w:t>Flexibility and Adaptability: Offers flexibility to adapt to changing organizational needs and diverse functionalities.</w:t>
      </w:r>
    </w:p>
    <w:p>
      <w:pPr>
        <w:numPr>
          <w:ilvl w:val="0"/>
          <w:numId w:val="8"/>
        </w:numPr>
        <w:spacing w:line="271" w:lineRule="auto"/>
        <w:rPr>
          <w:rFonts w:ascii="Times New Roman" w:hAnsi="Times New Roman" w:eastAsia="Calibri"/>
          <w:sz w:val="28"/>
          <w:szCs w:val="28"/>
        </w:rPr>
      </w:pPr>
      <w:r>
        <w:rPr>
          <w:rFonts w:ascii="Times New Roman" w:hAnsi="Times New Roman" w:eastAsia="Calibri"/>
          <w:sz w:val="28"/>
          <w:szCs w:val="28"/>
        </w:rPr>
        <w:t>Centralized and Decentralized Elements: Incorporates both centralized and decentralized elements based on the requirements of different network segments.</w:t>
      </w:r>
    </w:p>
    <w:p>
      <w:pPr>
        <w:numPr>
          <w:ilvl w:val="0"/>
          <w:numId w:val="8"/>
        </w:numPr>
        <w:spacing w:line="271" w:lineRule="auto"/>
        <w:rPr>
          <w:rFonts w:ascii="Times New Roman" w:hAnsi="Times New Roman" w:eastAsia="Calibri"/>
          <w:sz w:val="28"/>
          <w:szCs w:val="28"/>
        </w:rPr>
      </w:pPr>
      <w:r>
        <w:rPr>
          <w:rFonts w:ascii="Times New Roman" w:hAnsi="Times New Roman" w:eastAsia="Calibri"/>
          <w:sz w:val="28"/>
          <w:szCs w:val="28"/>
        </w:rPr>
        <w:t>Cost Optimization: Aims to optimize costs by employing cost-effective topologies where appropriate.</w:t>
      </w:r>
    </w:p>
    <w:p>
      <w:pPr>
        <w:rPr>
          <w:rFonts w:hint="default" w:ascii="Times New Roman" w:hAnsi="Times New Roman" w:eastAsia="Calibri" w:cs="Times New Roman"/>
          <w:b/>
          <w:bCs/>
          <w:i w:val="0"/>
          <w:iCs w:val="0"/>
          <w:sz w:val="28"/>
          <w:szCs w:val="28"/>
          <w:lang w:val="en-US"/>
        </w:rPr>
      </w:pPr>
      <w:r>
        <w:rPr>
          <w:rFonts w:hint="default" w:ascii="Times New Roman" w:hAnsi="Times New Roman" w:eastAsia="Calibri" w:cs="Times New Roman"/>
          <w:b/>
          <w:bCs/>
          <w:i w:val="0"/>
          <w:iCs w:val="0"/>
          <w:sz w:val="28"/>
          <w:szCs w:val="28"/>
          <w:lang w:val="en-US"/>
        </w:rPr>
        <w:t>Conclusion: So it’s a H</w:t>
      </w:r>
      <w:r>
        <w:rPr>
          <w:rFonts w:hint="default" w:ascii="Times New Roman" w:hAnsi="Times New Roman" w:eastAsia="Calibri" w:cs="Times New Roman"/>
          <w:b/>
          <w:bCs/>
          <w:i w:val="0"/>
          <w:iCs w:val="0"/>
          <w:sz w:val="28"/>
          <w:szCs w:val="28"/>
        </w:rPr>
        <w:t xml:space="preserve">ybrid </w:t>
      </w:r>
      <w:r>
        <w:rPr>
          <w:rFonts w:hint="default" w:ascii="Times New Roman" w:hAnsi="Times New Roman" w:eastAsia="Calibri" w:cs="Times New Roman"/>
          <w:b/>
          <w:bCs/>
          <w:i w:val="0"/>
          <w:iCs w:val="0"/>
          <w:sz w:val="28"/>
          <w:szCs w:val="28"/>
          <w:lang w:val="en-US"/>
        </w:rPr>
        <w:t>T</w:t>
      </w:r>
      <w:r>
        <w:rPr>
          <w:rFonts w:hint="default" w:ascii="Times New Roman" w:hAnsi="Times New Roman" w:eastAsia="Calibri" w:cs="Times New Roman"/>
          <w:b/>
          <w:bCs/>
          <w:i w:val="0"/>
          <w:iCs w:val="0"/>
          <w:sz w:val="28"/>
          <w:szCs w:val="28"/>
        </w:rPr>
        <w:t>opology(Star and Mesh</w:t>
      </w:r>
      <w:r>
        <w:rPr>
          <w:rFonts w:hint="default" w:ascii="Times New Roman" w:hAnsi="Times New Roman" w:eastAsia="Calibri" w:cs="Times New Roman"/>
          <w:b/>
          <w:bCs/>
          <w:i w:val="0"/>
          <w:iCs w:val="0"/>
          <w:sz w:val="28"/>
          <w:szCs w:val="28"/>
          <w:lang w:val="en-US"/>
        </w:rPr>
        <w:t>)</w:t>
      </w:r>
    </w:p>
    <w:p>
      <w:pPr>
        <w:rPr>
          <w:rFonts w:ascii="Times New Roman" w:hAnsi="Times New Roman" w:eastAsia="Calibri"/>
          <w:sz w:val="24"/>
          <w:szCs w:val="24"/>
        </w:rPr>
      </w:pPr>
    </w:p>
    <w:p>
      <w:pPr>
        <w:rPr>
          <w:rFonts w:ascii="Times New Roman" w:hAnsi="Times New Roman" w:eastAsia="Calibri"/>
          <w:sz w:val="24"/>
          <w:szCs w:val="24"/>
        </w:rPr>
      </w:pPr>
    </w:p>
    <w:p>
      <w:pPr>
        <w:rPr>
          <w:rFonts w:ascii="Times New Roman" w:hAnsi="Times New Roman" w:eastAsia="Calibri"/>
          <w:b/>
          <w:bCs/>
          <w:color w:val="2F5496"/>
          <w:sz w:val="40"/>
          <w:szCs w:val="40"/>
          <w:u w:val="single"/>
        </w:rPr>
      </w:pPr>
      <w:r>
        <w:rPr>
          <w:rFonts w:ascii="Times New Roman" w:hAnsi="Times New Roman" w:eastAsia="Calibri"/>
          <w:b/>
          <w:bCs/>
          <w:color w:val="2F5496"/>
          <w:sz w:val="40"/>
          <w:szCs w:val="40"/>
          <w:u w:val="single"/>
        </w:rPr>
        <w:t>USECASES</w:t>
      </w:r>
    </w:p>
    <w:p>
      <w:pPr>
        <w:rPr>
          <w:rFonts w:ascii="Times New Roman" w:hAnsi="Times New Roman" w:eastAsia="Calibri"/>
          <w:b/>
          <w:bCs/>
          <w:color w:val="2F5496"/>
          <w:sz w:val="44"/>
          <w:szCs w:val="44"/>
          <w:u w:val="single"/>
        </w:rPr>
      </w:pPr>
      <w:r>
        <w:rPr>
          <w:rFonts w:ascii="Times New Roman" w:hAnsi="Times New Roman" w:eastAsia="Calibri"/>
          <w:b/>
          <w:bCs/>
          <w:sz w:val="28"/>
          <w:szCs w:val="28"/>
          <w:u w:val="single"/>
        </w:rPr>
        <w:t>Admin/IT Department:</w:t>
      </w:r>
    </w:p>
    <w:p>
      <w:pPr>
        <w:rPr>
          <w:rFonts w:ascii="Times New Roman" w:hAnsi="Times New Roman" w:eastAsia="Calibri"/>
          <w:sz w:val="28"/>
          <w:szCs w:val="28"/>
        </w:rPr>
      </w:pPr>
      <w:r>
        <w:rPr>
          <w:rFonts w:ascii="Times New Roman" w:hAnsi="Times New Roman" w:eastAsia="Calibri"/>
          <w:b/>
          <w:bCs/>
          <w:sz w:val="28"/>
          <w:szCs w:val="28"/>
        </w:rPr>
        <w:t>Network Administration and Support</w:t>
      </w:r>
    </w:p>
    <w:p>
      <w:pPr>
        <w:numPr>
          <w:ilvl w:val="0"/>
          <w:numId w:val="9"/>
        </w:numPr>
        <w:rPr>
          <w:rFonts w:ascii="Times New Roman" w:hAnsi="Times New Roman" w:eastAsia="Calibri"/>
          <w:sz w:val="28"/>
          <w:szCs w:val="28"/>
        </w:rPr>
      </w:pPr>
      <w:r>
        <w:rPr>
          <w:rFonts w:ascii="Times New Roman" w:hAnsi="Times New Roman" w:eastAsia="Calibri"/>
          <w:sz w:val="28"/>
          <w:szCs w:val="28"/>
        </w:rPr>
        <w:t>Manages the overall network infrastructure, including routers, switches, and access points.</w:t>
      </w:r>
    </w:p>
    <w:p>
      <w:pPr>
        <w:numPr>
          <w:ilvl w:val="0"/>
          <w:numId w:val="9"/>
        </w:numPr>
        <w:rPr>
          <w:rFonts w:ascii="Times New Roman" w:hAnsi="Times New Roman" w:eastAsia="Calibri"/>
          <w:sz w:val="28"/>
          <w:szCs w:val="28"/>
        </w:rPr>
      </w:pPr>
      <w:r>
        <w:rPr>
          <w:rFonts w:ascii="Times New Roman" w:hAnsi="Times New Roman" w:eastAsia="Calibri"/>
          <w:sz w:val="28"/>
          <w:szCs w:val="28"/>
        </w:rPr>
        <w:t>Provides technical support for employees regarding IT issues and network connectivity.</w:t>
      </w:r>
    </w:p>
    <w:p>
      <w:pPr>
        <w:numPr>
          <w:ilvl w:val="0"/>
          <w:numId w:val="9"/>
        </w:numPr>
        <w:rPr>
          <w:rFonts w:ascii="Times New Roman" w:hAnsi="Times New Roman" w:eastAsia="Calibri"/>
          <w:sz w:val="28"/>
          <w:szCs w:val="28"/>
        </w:rPr>
      </w:pPr>
      <w:r>
        <w:rPr>
          <w:rFonts w:ascii="Times New Roman" w:hAnsi="Times New Roman" w:eastAsia="Calibri"/>
          <w:sz w:val="28"/>
          <w:szCs w:val="28"/>
        </w:rPr>
        <w:t>Administers user accounts, permissions, and access controls to ensure network security.</w:t>
      </w:r>
    </w:p>
    <w:p>
      <w:pPr>
        <w:numPr>
          <w:ilvl w:val="0"/>
          <w:numId w:val="9"/>
        </w:numPr>
        <w:rPr>
          <w:rFonts w:ascii="Times New Roman" w:hAnsi="Times New Roman" w:eastAsia="Calibri"/>
          <w:sz w:val="28"/>
          <w:szCs w:val="28"/>
        </w:rPr>
      </w:pPr>
      <w:r>
        <w:rPr>
          <w:rFonts w:ascii="Times New Roman" w:hAnsi="Times New Roman" w:eastAsia="Calibri"/>
          <w:sz w:val="28"/>
          <w:szCs w:val="28"/>
        </w:rPr>
        <w:t>Monitors and troubleshoots any network-related problems.</w:t>
      </w:r>
    </w:p>
    <w:p>
      <w:pPr>
        <w:numPr>
          <w:numId w:val="0"/>
        </w:numPr>
        <w:ind w:left="360" w:leftChars="0"/>
        <w:rPr>
          <w:rFonts w:ascii="Times New Roman" w:hAnsi="Times New Roman" w:eastAsia="Calibri"/>
          <w:sz w:val="28"/>
          <w:szCs w:val="28"/>
        </w:rPr>
      </w:pPr>
    </w:p>
    <w:p>
      <w:pPr>
        <w:rPr>
          <w:rFonts w:ascii="Times New Roman" w:hAnsi="Times New Roman" w:eastAsia="Calibri"/>
          <w:sz w:val="28"/>
          <w:szCs w:val="28"/>
          <w:u w:val="single"/>
        </w:rPr>
      </w:pPr>
      <w:r>
        <w:rPr>
          <w:rFonts w:ascii="Times New Roman" w:hAnsi="Times New Roman" w:eastAsia="Calibri"/>
          <w:b/>
          <w:bCs/>
          <w:sz w:val="28"/>
          <w:szCs w:val="28"/>
          <w:u w:val="single"/>
        </w:rPr>
        <w:t>Finance/HR Department:</w:t>
      </w:r>
    </w:p>
    <w:p>
      <w:pPr>
        <w:rPr>
          <w:rFonts w:ascii="Times New Roman" w:hAnsi="Times New Roman" w:eastAsia="Calibri"/>
          <w:sz w:val="28"/>
          <w:szCs w:val="28"/>
        </w:rPr>
      </w:pPr>
      <w:r>
        <w:rPr>
          <w:rFonts w:ascii="Times New Roman" w:hAnsi="Times New Roman" w:eastAsia="Calibri"/>
          <w:b/>
          <w:bCs/>
          <w:sz w:val="28"/>
          <w:szCs w:val="28"/>
        </w:rPr>
        <w:t>Financial Management and Human Resources</w:t>
      </w:r>
    </w:p>
    <w:p>
      <w:pPr>
        <w:numPr>
          <w:ilvl w:val="0"/>
          <w:numId w:val="10"/>
        </w:numPr>
        <w:rPr>
          <w:rFonts w:ascii="Times New Roman" w:hAnsi="Times New Roman" w:eastAsia="Calibri"/>
          <w:sz w:val="28"/>
          <w:szCs w:val="28"/>
        </w:rPr>
      </w:pPr>
      <w:r>
        <w:rPr>
          <w:rFonts w:ascii="Times New Roman" w:hAnsi="Times New Roman" w:eastAsia="Calibri"/>
          <w:sz w:val="28"/>
          <w:szCs w:val="28"/>
        </w:rPr>
        <w:t>Manages financial transactions, budgeting, and financial reporting for the branch.</w:t>
      </w:r>
    </w:p>
    <w:p>
      <w:pPr>
        <w:numPr>
          <w:ilvl w:val="0"/>
          <w:numId w:val="10"/>
        </w:numPr>
        <w:rPr>
          <w:rFonts w:ascii="Times New Roman" w:hAnsi="Times New Roman" w:eastAsia="Calibri"/>
          <w:sz w:val="28"/>
          <w:szCs w:val="28"/>
        </w:rPr>
      </w:pPr>
      <w:r>
        <w:rPr>
          <w:rFonts w:ascii="Times New Roman" w:hAnsi="Times New Roman" w:eastAsia="Calibri"/>
          <w:sz w:val="28"/>
          <w:szCs w:val="28"/>
        </w:rPr>
        <w:t>Handles human resources functions, including employee payroll, benefits, and recruitment.</w:t>
      </w:r>
    </w:p>
    <w:p>
      <w:pPr>
        <w:numPr>
          <w:ilvl w:val="0"/>
          <w:numId w:val="10"/>
        </w:numPr>
        <w:rPr>
          <w:rFonts w:ascii="Times New Roman" w:hAnsi="Times New Roman" w:eastAsia="Calibri"/>
          <w:sz w:val="28"/>
          <w:szCs w:val="28"/>
        </w:rPr>
      </w:pPr>
      <w:r>
        <w:rPr>
          <w:rFonts w:ascii="Times New Roman" w:hAnsi="Times New Roman" w:eastAsia="Calibri"/>
          <w:sz w:val="28"/>
          <w:szCs w:val="28"/>
        </w:rPr>
        <w:t>Ensures compliance with financial regulations and company policies.</w:t>
      </w:r>
    </w:p>
    <w:p>
      <w:pPr>
        <w:numPr>
          <w:ilvl w:val="0"/>
          <w:numId w:val="10"/>
        </w:numPr>
        <w:rPr>
          <w:rFonts w:ascii="Times New Roman" w:hAnsi="Times New Roman" w:eastAsia="Calibri"/>
          <w:sz w:val="28"/>
          <w:szCs w:val="28"/>
        </w:rPr>
      </w:pPr>
      <w:r>
        <w:rPr>
          <w:rFonts w:ascii="Times New Roman" w:hAnsi="Times New Roman" w:eastAsia="Calibri"/>
          <w:sz w:val="28"/>
          <w:szCs w:val="28"/>
        </w:rPr>
        <w:t>Manages employee records and HR-related documentation.</w:t>
      </w:r>
    </w:p>
    <w:p>
      <w:pPr>
        <w:rPr>
          <w:rFonts w:ascii="Times New Roman" w:hAnsi="Times New Roman" w:eastAsia="Calibri"/>
          <w:sz w:val="28"/>
          <w:szCs w:val="28"/>
        </w:rPr>
      </w:pPr>
    </w:p>
    <w:p>
      <w:pPr>
        <w:rPr>
          <w:rFonts w:ascii="Times New Roman" w:hAnsi="Times New Roman" w:eastAsia="Calibri"/>
          <w:sz w:val="28"/>
          <w:szCs w:val="28"/>
          <w:u w:val="single"/>
        </w:rPr>
      </w:pPr>
      <w:r>
        <w:rPr>
          <w:rFonts w:ascii="Times New Roman" w:hAnsi="Times New Roman" w:eastAsia="Calibri"/>
          <w:b/>
          <w:bCs/>
          <w:sz w:val="28"/>
          <w:szCs w:val="28"/>
          <w:u w:val="single"/>
        </w:rPr>
        <w:t>Customer Service/Reception Department:</w:t>
      </w:r>
    </w:p>
    <w:p>
      <w:pPr>
        <w:rPr>
          <w:rFonts w:ascii="Times New Roman" w:hAnsi="Times New Roman" w:eastAsia="Calibri"/>
          <w:sz w:val="28"/>
          <w:szCs w:val="28"/>
        </w:rPr>
      </w:pPr>
      <w:r>
        <w:rPr>
          <w:rFonts w:ascii="Times New Roman" w:hAnsi="Times New Roman" w:eastAsia="Calibri"/>
          <w:b/>
          <w:bCs/>
          <w:sz w:val="28"/>
          <w:szCs w:val="28"/>
        </w:rPr>
        <w:t>Customer Interaction and Front Desk Operations</w:t>
      </w:r>
    </w:p>
    <w:p>
      <w:pPr>
        <w:numPr>
          <w:ilvl w:val="0"/>
          <w:numId w:val="9"/>
        </w:numPr>
        <w:rPr>
          <w:rFonts w:ascii="Times New Roman" w:hAnsi="Times New Roman" w:eastAsia="Calibri"/>
          <w:sz w:val="28"/>
          <w:szCs w:val="28"/>
        </w:rPr>
      </w:pPr>
      <w:r>
        <w:rPr>
          <w:rFonts w:ascii="Times New Roman" w:hAnsi="Times New Roman" w:eastAsia="Calibri"/>
          <w:sz w:val="28"/>
          <w:szCs w:val="28"/>
        </w:rPr>
        <w:t>Provides customer support and assistance with inquiries related to products or services.</w:t>
      </w:r>
    </w:p>
    <w:p>
      <w:pPr>
        <w:numPr>
          <w:ilvl w:val="0"/>
          <w:numId w:val="9"/>
        </w:numPr>
        <w:rPr>
          <w:rFonts w:ascii="Times New Roman" w:hAnsi="Times New Roman" w:eastAsia="Calibri"/>
          <w:sz w:val="28"/>
          <w:szCs w:val="28"/>
        </w:rPr>
      </w:pPr>
      <w:r>
        <w:rPr>
          <w:rFonts w:ascii="Times New Roman" w:hAnsi="Times New Roman" w:eastAsia="Calibri"/>
          <w:sz w:val="28"/>
          <w:szCs w:val="28"/>
        </w:rPr>
        <w:t>Manages incoming calls, emails, and walk-in customers.</w:t>
      </w:r>
    </w:p>
    <w:p>
      <w:pPr>
        <w:numPr>
          <w:ilvl w:val="0"/>
          <w:numId w:val="9"/>
        </w:numPr>
        <w:rPr>
          <w:rFonts w:ascii="Times New Roman" w:hAnsi="Times New Roman" w:eastAsia="Calibri"/>
          <w:sz w:val="28"/>
          <w:szCs w:val="28"/>
        </w:rPr>
      </w:pPr>
      <w:r>
        <w:rPr>
          <w:rFonts w:ascii="Times New Roman" w:hAnsi="Times New Roman" w:eastAsia="Calibri"/>
          <w:sz w:val="28"/>
          <w:szCs w:val="28"/>
        </w:rPr>
        <w:t>Coordinates appointments, reservations, and customer service requests.</w:t>
      </w:r>
    </w:p>
    <w:p>
      <w:pPr>
        <w:numPr>
          <w:ilvl w:val="0"/>
          <w:numId w:val="9"/>
        </w:numPr>
        <w:rPr>
          <w:rFonts w:ascii="Times New Roman" w:hAnsi="Times New Roman" w:eastAsia="Calibri"/>
          <w:sz w:val="28"/>
          <w:szCs w:val="28"/>
        </w:rPr>
      </w:pPr>
      <w:r>
        <w:rPr>
          <w:rFonts w:ascii="Times New Roman" w:hAnsi="Times New Roman" w:eastAsia="Calibri"/>
          <w:sz w:val="28"/>
          <w:szCs w:val="28"/>
        </w:rPr>
        <w:t>Acts as the front desk for the branch, welcoming visitors and directing them to the appropriate departments.</w:t>
      </w:r>
    </w:p>
    <w:p>
      <w:pPr>
        <w:rPr>
          <w:rFonts w:ascii="Times New Roman" w:hAnsi="Times New Roman" w:eastAsia="Calibri"/>
          <w:sz w:val="28"/>
          <w:szCs w:val="28"/>
        </w:rPr>
      </w:pPr>
      <w:r>
        <w:rPr>
          <w:rFonts w:ascii="Times New Roman" w:hAnsi="Times New Roman" w:eastAsia="Calibri"/>
          <w:sz w:val="28"/>
          <w:szCs w:val="28"/>
        </w:rPr>
        <w:t>Some Use Cases are as follows:</w:t>
      </w:r>
    </w:p>
    <w:p>
      <w:pPr>
        <w:numPr>
          <w:ilvl w:val="0"/>
          <w:numId w:val="11"/>
        </w:numPr>
        <w:rPr>
          <w:rFonts w:ascii="Times New Roman" w:hAnsi="Times New Roman" w:eastAsia="Calibri"/>
          <w:sz w:val="28"/>
          <w:szCs w:val="28"/>
        </w:rPr>
      </w:pPr>
      <w:r>
        <w:rPr>
          <w:rFonts w:ascii="Times New Roman" w:hAnsi="Times New Roman" w:eastAsia="Calibri"/>
          <w:b/>
          <w:bCs/>
          <w:sz w:val="28"/>
          <w:szCs w:val="28"/>
        </w:rPr>
        <w:t>Separate traffic from different departments or offices:</w:t>
      </w:r>
      <w:r>
        <w:rPr>
          <w:rFonts w:ascii="Times New Roman" w:hAnsi="Times New Roman" w:eastAsia="Calibri"/>
          <w:sz w:val="28"/>
          <w:szCs w:val="28"/>
        </w:rPr>
        <w:t xml:space="preserve"> By using VLANs, company X can isolate traffic from different departments, which can help to improve security and network performance. For example, traffic from the Admin/IT department will not be able to reach traffic from the Finance/HR department unless it is specifically allowed.</w:t>
      </w:r>
    </w:p>
    <w:p>
      <w:pPr>
        <w:numPr>
          <w:ilvl w:val="0"/>
          <w:numId w:val="11"/>
        </w:numPr>
        <w:rPr>
          <w:rFonts w:ascii="Times New Roman" w:hAnsi="Times New Roman" w:eastAsia="Calibri"/>
          <w:sz w:val="28"/>
          <w:szCs w:val="28"/>
        </w:rPr>
      </w:pPr>
      <w:r>
        <w:rPr>
          <w:rFonts w:ascii="Times New Roman" w:hAnsi="Times New Roman" w:eastAsia="Calibri"/>
          <w:b/>
          <w:bCs/>
          <w:sz w:val="28"/>
          <w:szCs w:val="28"/>
        </w:rPr>
        <w:t>Segregate traffic from different users:</w:t>
      </w:r>
      <w:r>
        <w:rPr>
          <w:rFonts w:ascii="Times New Roman" w:hAnsi="Times New Roman" w:eastAsia="Calibri"/>
          <w:sz w:val="28"/>
          <w:szCs w:val="28"/>
        </w:rPr>
        <w:t xml:space="preserve"> VLANs can also be used to segregate traffic from different types of users. For example, traffic from guest users can be segregated from traffic from employees. This can help to protect sensitive data from unauthorized access.</w:t>
      </w:r>
    </w:p>
    <w:p>
      <w:pPr>
        <w:numPr>
          <w:ilvl w:val="0"/>
          <w:numId w:val="11"/>
        </w:numPr>
        <w:rPr>
          <w:rFonts w:ascii="Times New Roman" w:hAnsi="Times New Roman" w:eastAsia="Calibri"/>
          <w:sz w:val="28"/>
          <w:szCs w:val="28"/>
        </w:rPr>
      </w:pPr>
      <w:r>
        <w:rPr>
          <w:rFonts w:ascii="Times New Roman" w:hAnsi="Times New Roman" w:eastAsia="Calibri"/>
          <w:b/>
          <w:bCs/>
          <w:sz w:val="28"/>
          <w:szCs w:val="28"/>
        </w:rPr>
        <w:t>Allow different types of devices to coexist on the same networ:</w:t>
      </w:r>
      <w:r>
        <w:rPr>
          <w:rFonts w:ascii="Times New Roman" w:hAnsi="Times New Roman" w:eastAsia="Calibri"/>
          <w:sz w:val="28"/>
          <w:szCs w:val="28"/>
        </w:rPr>
        <w:t>VLANs can be used to allow different types of devices to coexist on the same network. For example, traffic from VoIP phones can be segregated from traffic from data devices. This can help to improve the quality of voice and data traffic.</w:t>
      </w:r>
    </w:p>
    <w:p>
      <w:pPr>
        <w:numPr>
          <w:ilvl w:val="0"/>
          <w:numId w:val="11"/>
        </w:numPr>
        <w:rPr>
          <w:rFonts w:ascii="Times New Roman" w:hAnsi="Times New Roman" w:eastAsia="Calibri"/>
          <w:sz w:val="28"/>
          <w:szCs w:val="28"/>
        </w:rPr>
      </w:pPr>
      <w:r>
        <w:rPr>
          <w:rFonts w:ascii="Times New Roman" w:hAnsi="Times New Roman" w:eastAsia="Calibri"/>
          <w:b/>
          <w:bCs/>
          <w:sz w:val="28"/>
          <w:szCs w:val="28"/>
        </w:rPr>
        <w:t xml:space="preserve">Connect multiple switches together: </w:t>
      </w:r>
      <w:r>
        <w:rPr>
          <w:rFonts w:ascii="Times New Roman" w:hAnsi="Times New Roman" w:eastAsia="Calibri"/>
          <w:sz w:val="28"/>
          <w:szCs w:val="28"/>
        </w:rPr>
        <w:t>VLANs can be used to connect multiple switches together. This can be useful for creating a large, scalable network.</w:t>
      </w:r>
    </w:p>
    <w:p>
      <w:pPr>
        <w:numPr>
          <w:ilvl w:val="0"/>
          <w:numId w:val="11"/>
        </w:numPr>
        <w:rPr>
          <w:rFonts w:ascii="Times New Roman" w:hAnsi="Times New Roman" w:eastAsia="Calibri"/>
          <w:sz w:val="28"/>
          <w:szCs w:val="28"/>
        </w:rPr>
      </w:pPr>
      <w:r>
        <w:rPr>
          <w:rFonts w:ascii="Times New Roman" w:hAnsi="Times New Roman" w:eastAsia="Calibri"/>
          <w:b/>
          <w:bCs/>
          <w:sz w:val="28"/>
          <w:szCs w:val="28"/>
        </w:rPr>
        <w:t>Protect against unauthorized access to sensitive:</w:t>
      </w:r>
      <w:r>
        <w:rPr>
          <w:rFonts w:ascii="Times New Roman" w:hAnsi="Times New Roman" w:eastAsia="Calibri"/>
          <w:sz w:val="28"/>
          <w:szCs w:val="28"/>
        </w:rPr>
        <w:t xml:space="preserve"> systems VLANs can be used to protect against unauthorized access to sensitive systems. By isolating traffic from different departments, VLANs can make it more difficult for unauthorized users to gain access to sensitive data.</w:t>
      </w:r>
    </w:p>
    <w:p>
      <w:pPr>
        <w:rPr>
          <w:rFonts w:ascii="Times New Roman" w:hAnsi="Times New Roman" w:eastAsia="Calibri"/>
          <w:b/>
          <w:bCs/>
          <w:color w:val="2F5496"/>
          <w:sz w:val="44"/>
          <w:szCs w:val="44"/>
          <w:u w:val="single"/>
        </w:rPr>
      </w:pPr>
      <w:r>
        <w:rPr>
          <w:rFonts w:ascii="Times New Roman" w:hAnsi="Times New Roman" w:eastAsia="Calibri"/>
          <w:sz w:val="28"/>
          <w:szCs w:val="28"/>
        </w:rPr>
        <w:t>In addition to these use cases, VLANs can also be used to improve network performance by reducing broadcast traffic. Broadcast traffic is traffic that is sent to all devices on a network, regardless of whether or not they need to receive it. By using VLANs, company X can reduce the amount of broadcast traffic on its network, which can free up bandwidth for other types of traffic.</w:t>
      </w:r>
    </w:p>
    <w:p>
      <w:pPr>
        <w:rPr>
          <w:rFonts w:ascii="Times New Roman" w:hAnsi="Times New Roman" w:eastAsia="Calibri"/>
          <w:b/>
          <w:bCs/>
          <w:color w:val="2F5496"/>
          <w:sz w:val="40"/>
          <w:szCs w:val="40"/>
          <w:u w:val="single"/>
        </w:rPr>
      </w:pPr>
    </w:p>
    <w:p>
      <w:pPr>
        <w:rPr>
          <w:rFonts w:ascii="Times New Roman" w:hAnsi="Times New Roman" w:eastAsia="Calibri"/>
          <w:b/>
          <w:bCs/>
          <w:color w:val="2F5496"/>
          <w:sz w:val="40"/>
          <w:szCs w:val="40"/>
          <w:u w:val="single"/>
        </w:rPr>
      </w:pPr>
      <w:r>
        <w:rPr>
          <w:rFonts w:ascii="Times New Roman" w:hAnsi="Times New Roman" w:eastAsia="Calibri"/>
          <w:b/>
          <w:bCs/>
          <w:color w:val="2F5496"/>
          <w:sz w:val="40"/>
          <w:szCs w:val="40"/>
          <w:u w:val="single"/>
        </w:rPr>
        <w:t>CONFIGURATION OF END DEVICES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2337"/>
        <w:gridCol w:w="2338"/>
        <w:gridCol w:w="2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rPr>
                <w:rFonts w:ascii="Times New Roman" w:hAnsi="Times New Roman" w:eastAsia="Calibri"/>
                <w:b/>
                <w:bCs/>
                <w:color w:val="2F5496"/>
                <w:sz w:val="36"/>
                <w:szCs w:val="36"/>
                <w:u w:val="single"/>
              </w:rPr>
            </w:pPr>
            <w:r>
              <w:rPr>
                <w:rFonts w:ascii="Times New Roman" w:hAnsi="Times New Roman" w:eastAsia="Calibri"/>
                <w:b/>
                <w:bCs/>
                <w:sz w:val="36"/>
                <w:szCs w:val="36"/>
              </w:rPr>
              <w:t>End Devices</w:t>
            </w:r>
          </w:p>
        </w:tc>
        <w:tc>
          <w:tcPr>
            <w:tcW w:w="2337" w:type="dxa"/>
          </w:tcPr>
          <w:p>
            <w:pPr>
              <w:rPr>
                <w:rFonts w:ascii="Times New Roman" w:hAnsi="Times New Roman" w:eastAsia="Calibri"/>
                <w:b/>
                <w:bCs/>
                <w:color w:val="2F5496"/>
                <w:sz w:val="36"/>
                <w:szCs w:val="36"/>
                <w:u w:val="single"/>
              </w:rPr>
            </w:pPr>
            <w:r>
              <w:rPr>
                <w:rFonts w:ascii="Times New Roman" w:hAnsi="Times New Roman" w:eastAsia="Calibri"/>
                <w:b/>
                <w:bCs/>
                <w:sz w:val="36"/>
                <w:szCs w:val="36"/>
              </w:rPr>
              <w:t>IPv4 Addresses</w:t>
            </w:r>
          </w:p>
        </w:tc>
        <w:tc>
          <w:tcPr>
            <w:tcW w:w="2338" w:type="dxa"/>
          </w:tcPr>
          <w:p>
            <w:pPr>
              <w:rPr>
                <w:rFonts w:ascii="Times New Roman" w:hAnsi="Times New Roman" w:eastAsia="Calibri"/>
                <w:b/>
                <w:bCs/>
                <w:color w:val="2F5496"/>
                <w:sz w:val="36"/>
                <w:szCs w:val="36"/>
                <w:u w:val="single"/>
              </w:rPr>
            </w:pPr>
            <w:r>
              <w:rPr>
                <w:rFonts w:ascii="Times New Roman" w:hAnsi="Times New Roman" w:eastAsia="Calibri"/>
                <w:b/>
                <w:bCs/>
                <w:sz w:val="36"/>
                <w:szCs w:val="36"/>
              </w:rPr>
              <w:t>Subnet Mask</w:t>
            </w:r>
          </w:p>
        </w:tc>
        <w:tc>
          <w:tcPr>
            <w:tcW w:w="2338" w:type="dxa"/>
          </w:tcPr>
          <w:p>
            <w:pPr>
              <w:rPr>
                <w:rFonts w:ascii="Times New Roman" w:hAnsi="Times New Roman" w:eastAsia="Calibri"/>
                <w:b/>
                <w:bCs/>
                <w:color w:val="2F5496"/>
                <w:sz w:val="36"/>
                <w:szCs w:val="36"/>
                <w:u w:val="single"/>
              </w:rPr>
            </w:pPr>
            <w:r>
              <w:rPr>
                <w:rFonts w:ascii="Times New Roman" w:hAnsi="Times New Roman" w:eastAsia="Calibri"/>
                <w:b/>
                <w:bCs/>
                <w:sz w:val="36"/>
                <w:szCs w:val="36"/>
              </w:rPr>
              <w:t>Class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rPr>
                <w:rFonts w:ascii="Times New Roman" w:hAnsi="Times New Roman" w:eastAsia="Calibri"/>
                <w:b/>
                <w:bCs/>
                <w:color w:val="2F5496"/>
                <w:sz w:val="28"/>
                <w:szCs w:val="28"/>
                <w:u w:val="single"/>
              </w:rPr>
            </w:pPr>
            <w:r>
              <w:rPr>
                <w:rFonts w:ascii="Times New Roman" w:hAnsi="Times New Roman"/>
                <w:sz w:val="28"/>
                <w:szCs w:val="28"/>
              </w:rPr>
              <w:t>HOME PC</w:t>
            </w:r>
          </w:p>
        </w:tc>
        <w:tc>
          <w:tcPr>
            <w:tcW w:w="2337" w:type="dxa"/>
          </w:tcPr>
          <w:p>
            <w:pPr>
              <w:rPr>
                <w:rFonts w:ascii="Times New Roman" w:hAnsi="Times New Roman" w:eastAsia="Calibri"/>
                <w:b/>
                <w:bCs/>
                <w:color w:val="2F5496"/>
                <w:sz w:val="28"/>
                <w:szCs w:val="28"/>
                <w:u w:val="single"/>
              </w:rPr>
            </w:pPr>
            <w:r>
              <w:rPr>
                <w:rFonts w:ascii="Times New Roman" w:hAnsi="Times New Roman"/>
                <w:sz w:val="28"/>
                <w:szCs w:val="28"/>
              </w:rPr>
              <w:t>192.168.1.2</w:t>
            </w:r>
          </w:p>
        </w:tc>
        <w:tc>
          <w:tcPr>
            <w:tcW w:w="2338" w:type="dxa"/>
          </w:tcPr>
          <w:p>
            <w:pPr>
              <w:rPr>
                <w:rFonts w:ascii="Times New Roman" w:hAnsi="Times New Roman" w:eastAsia="Calibri"/>
                <w:b/>
                <w:bCs/>
                <w:color w:val="2F5496"/>
                <w:sz w:val="28"/>
                <w:szCs w:val="28"/>
                <w:u w:val="single"/>
              </w:rPr>
            </w:pPr>
            <w:r>
              <w:rPr>
                <w:rFonts w:ascii="Times New Roman" w:hAnsi="Times New Roman" w:eastAsia="Calibri"/>
                <w:sz w:val="28"/>
                <w:szCs w:val="28"/>
              </w:rPr>
              <w:t>255.255. 255.0</w:t>
            </w:r>
          </w:p>
        </w:tc>
        <w:tc>
          <w:tcPr>
            <w:tcW w:w="2338" w:type="dxa"/>
          </w:tcPr>
          <w:p>
            <w:pPr>
              <w:rPr>
                <w:rFonts w:ascii="Times New Roman" w:hAnsi="Times New Roman" w:eastAsia="Calibri"/>
                <w:b/>
                <w:bCs/>
                <w:color w:val="2F5496"/>
                <w:sz w:val="28"/>
                <w:szCs w:val="28"/>
                <w:u w:val="single"/>
              </w:rPr>
            </w:pPr>
            <w:r>
              <w:rPr>
                <w:rFonts w:ascii="Times New Roman" w:hAnsi="Times New Roman" w:eastAsia="Calibri"/>
                <w:sz w:val="28"/>
                <w:szCs w:val="28"/>
              </w:rPr>
              <w:t xml:space="preserve">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rPr>
                <w:rFonts w:ascii="Times New Roman" w:hAnsi="Times New Roman" w:eastAsia="Calibri"/>
                <w:b/>
                <w:bCs/>
                <w:color w:val="2F5496"/>
                <w:sz w:val="28"/>
                <w:szCs w:val="28"/>
                <w:u w:val="single"/>
              </w:rPr>
            </w:pPr>
            <w:r>
              <w:rPr>
                <w:rFonts w:ascii="Times New Roman" w:hAnsi="Times New Roman"/>
                <w:sz w:val="28"/>
                <w:szCs w:val="28"/>
              </w:rPr>
              <w:t>Laptop1</w:t>
            </w:r>
          </w:p>
        </w:tc>
        <w:tc>
          <w:tcPr>
            <w:tcW w:w="2337" w:type="dxa"/>
          </w:tcPr>
          <w:p>
            <w:pPr>
              <w:rPr>
                <w:rFonts w:ascii="Times New Roman" w:hAnsi="Times New Roman" w:eastAsia="Calibri"/>
                <w:b/>
                <w:bCs/>
                <w:color w:val="2F5496"/>
                <w:sz w:val="28"/>
                <w:szCs w:val="28"/>
                <w:u w:val="single"/>
              </w:rPr>
            </w:pPr>
            <w:r>
              <w:rPr>
                <w:rFonts w:ascii="Times New Roman" w:hAnsi="Times New Roman"/>
                <w:sz w:val="28"/>
                <w:szCs w:val="28"/>
              </w:rPr>
              <w:t>192.168.1.8</w:t>
            </w:r>
          </w:p>
        </w:tc>
        <w:tc>
          <w:tcPr>
            <w:tcW w:w="2338" w:type="dxa"/>
          </w:tcPr>
          <w:p>
            <w:pPr>
              <w:rPr>
                <w:rFonts w:ascii="Times New Roman" w:hAnsi="Times New Roman" w:eastAsia="Calibri"/>
                <w:b/>
                <w:bCs/>
                <w:color w:val="2F5496"/>
                <w:sz w:val="28"/>
                <w:szCs w:val="28"/>
                <w:u w:val="single"/>
              </w:rPr>
            </w:pPr>
            <w:r>
              <w:rPr>
                <w:rFonts w:ascii="Times New Roman" w:hAnsi="Times New Roman" w:eastAsia="Calibri"/>
                <w:sz w:val="28"/>
                <w:szCs w:val="28"/>
              </w:rPr>
              <w:t>255.255. 255.0</w:t>
            </w:r>
          </w:p>
        </w:tc>
        <w:tc>
          <w:tcPr>
            <w:tcW w:w="2338" w:type="dxa"/>
          </w:tcPr>
          <w:p>
            <w:pPr>
              <w:rPr>
                <w:rFonts w:ascii="Times New Roman" w:hAnsi="Times New Roman" w:eastAsia="Calibri"/>
                <w:b/>
                <w:bCs/>
                <w:color w:val="2F5496"/>
                <w:sz w:val="28"/>
                <w:szCs w:val="28"/>
                <w:u w:val="single"/>
              </w:rPr>
            </w:pPr>
            <w:r>
              <w:rPr>
                <w:rFonts w:ascii="Times New Roman" w:hAnsi="Times New Roman" w:eastAsia="Calibri"/>
                <w:sz w:val="28"/>
                <w:szCs w:val="28"/>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7" w:type="dxa"/>
          </w:tcPr>
          <w:p>
            <w:pPr>
              <w:rPr>
                <w:rFonts w:ascii="Times New Roman" w:hAnsi="Times New Roman" w:eastAsia="Calibri"/>
                <w:b/>
                <w:bCs/>
                <w:color w:val="2F5496"/>
                <w:sz w:val="28"/>
                <w:szCs w:val="28"/>
                <w:u w:val="single"/>
              </w:rPr>
            </w:pPr>
            <w:r>
              <w:rPr>
                <w:rFonts w:ascii="Times New Roman" w:hAnsi="Times New Roman"/>
                <w:sz w:val="28"/>
                <w:szCs w:val="28"/>
              </w:rPr>
              <w:t>Printer1</w:t>
            </w:r>
          </w:p>
        </w:tc>
        <w:tc>
          <w:tcPr>
            <w:tcW w:w="2337" w:type="dxa"/>
          </w:tcPr>
          <w:p>
            <w:pPr>
              <w:rPr>
                <w:rFonts w:ascii="Times New Roman" w:hAnsi="Times New Roman" w:eastAsia="Calibri"/>
                <w:b/>
                <w:bCs/>
                <w:color w:val="2F5496"/>
                <w:sz w:val="28"/>
                <w:szCs w:val="28"/>
                <w:u w:val="single"/>
              </w:rPr>
            </w:pPr>
            <w:r>
              <w:rPr>
                <w:rFonts w:ascii="Times New Roman" w:hAnsi="Times New Roman"/>
                <w:sz w:val="28"/>
                <w:szCs w:val="28"/>
              </w:rPr>
              <w:t>192.168.1.7</w:t>
            </w:r>
          </w:p>
        </w:tc>
        <w:tc>
          <w:tcPr>
            <w:tcW w:w="2338" w:type="dxa"/>
          </w:tcPr>
          <w:p>
            <w:pPr>
              <w:rPr>
                <w:rFonts w:ascii="Times New Roman" w:hAnsi="Times New Roman" w:eastAsia="Calibri"/>
                <w:b/>
                <w:bCs/>
                <w:color w:val="2F5496"/>
                <w:sz w:val="28"/>
                <w:szCs w:val="28"/>
                <w:u w:val="single"/>
              </w:rPr>
            </w:pPr>
            <w:r>
              <w:rPr>
                <w:rFonts w:ascii="Times New Roman" w:hAnsi="Times New Roman" w:eastAsia="Calibri"/>
                <w:sz w:val="28"/>
                <w:szCs w:val="28"/>
              </w:rPr>
              <w:t>255.255. 255.0</w:t>
            </w:r>
          </w:p>
        </w:tc>
        <w:tc>
          <w:tcPr>
            <w:tcW w:w="2338" w:type="dxa"/>
          </w:tcPr>
          <w:p>
            <w:pPr>
              <w:rPr>
                <w:rFonts w:ascii="Times New Roman" w:hAnsi="Times New Roman" w:eastAsia="Calibri"/>
                <w:b/>
                <w:bCs/>
                <w:color w:val="2F5496"/>
                <w:sz w:val="28"/>
                <w:szCs w:val="28"/>
                <w:u w:val="single"/>
              </w:rPr>
            </w:pPr>
            <w:r>
              <w:rPr>
                <w:rFonts w:ascii="Times New Roman" w:hAnsi="Times New Roman" w:eastAsia="Calibri"/>
                <w:sz w:val="28"/>
                <w:szCs w:val="28"/>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tabs>
                <w:tab w:val="center" w:pos="1060"/>
              </w:tabs>
              <w:rPr>
                <w:rFonts w:ascii="Times New Roman" w:hAnsi="Times New Roman" w:eastAsia="Calibri"/>
                <w:b/>
                <w:bCs/>
                <w:color w:val="2F5496"/>
                <w:sz w:val="28"/>
                <w:szCs w:val="28"/>
                <w:u w:val="single"/>
              </w:rPr>
            </w:pPr>
            <w:r>
              <w:rPr>
                <w:rFonts w:ascii="Times New Roman" w:hAnsi="Times New Roman"/>
                <w:sz w:val="28"/>
                <w:szCs w:val="28"/>
              </w:rPr>
              <w:t>Laptop 3</w:t>
            </w:r>
          </w:p>
        </w:tc>
        <w:tc>
          <w:tcPr>
            <w:tcW w:w="2337" w:type="dxa"/>
          </w:tcPr>
          <w:p>
            <w:pPr>
              <w:rPr>
                <w:rFonts w:ascii="Times New Roman" w:hAnsi="Times New Roman" w:eastAsia="Calibri"/>
                <w:b/>
                <w:bCs/>
                <w:color w:val="2F5496"/>
                <w:sz w:val="28"/>
                <w:szCs w:val="28"/>
                <w:u w:val="single"/>
              </w:rPr>
            </w:pPr>
            <w:r>
              <w:rPr>
                <w:rFonts w:ascii="Times New Roman" w:hAnsi="Times New Roman"/>
                <w:sz w:val="28"/>
                <w:szCs w:val="28"/>
              </w:rPr>
              <w:t>192.168.1.6</w:t>
            </w:r>
          </w:p>
        </w:tc>
        <w:tc>
          <w:tcPr>
            <w:tcW w:w="2338" w:type="dxa"/>
          </w:tcPr>
          <w:p>
            <w:pPr>
              <w:rPr>
                <w:rFonts w:ascii="Times New Roman" w:hAnsi="Times New Roman" w:eastAsia="Calibri"/>
                <w:b/>
                <w:bCs/>
                <w:color w:val="2F5496"/>
                <w:sz w:val="28"/>
                <w:szCs w:val="28"/>
                <w:u w:val="single"/>
              </w:rPr>
            </w:pPr>
            <w:r>
              <w:rPr>
                <w:rFonts w:ascii="Times New Roman" w:hAnsi="Times New Roman" w:eastAsia="Calibri"/>
                <w:sz w:val="28"/>
                <w:szCs w:val="28"/>
              </w:rPr>
              <w:t>255.255. 255.0</w:t>
            </w:r>
          </w:p>
        </w:tc>
        <w:tc>
          <w:tcPr>
            <w:tcW w:w="2338" w:type="dxa"/>
          </w:tcPr>
          <w:p>
            <w:pPr>
              <w:rPr>
                <w:rFonts w:ascii="Times New Roman" w:hAnsi="Times New Roman" w:eastAsia="Calibri"/>
                <w:b/>
                <w:bCs/>
                <w:color w:val="2F5496"/>
                <w:sz w:val="28"/>
                <w:szCs w:val="28"/>
                <w:u w:val="single"/>
              </w:rPr>
            </w:pPr>
            <w:r>
              <w:rPr>
                <w:rFonts w:ascii="Times New Roman" w:hAnsi="Times New Roman" w:eastAsia="Calibri"/>
                <w:sz w:val="28"/>
                <w:szCs w:val="28"/>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rPr>
                <w:rFonts w:ascii="Times New Roman" w:hAnsi="Times New Roman" w:eastAsia="Calibri"/>
                <w:b/>
                <w:bCs/>
                <w:color w:val="2F5496"/>
                <w:sz w:val="28"/>
                <w:szCs w:val="28"/>
                <w:u w:val="single"/>
              </w:rPr>
            </w:pPr>
            <w:r>
              <w:rPr>
                <w:rFonts w:ascii="Times New Roman" w:hAnsi="Times New Roman"/>
                <w:sz w:val="28"/>
                <w:szCs w:val="28"/>
              </w:rPr>
              <w:t>Smartphone 1</w:t>
            </w:r>
          </w:p>
        </w:tc>
        <w:tc>
          <w:tcPr>
            <w:tcW w:w="2337" w:type="dxa"/>
          </w:tcPr>
          <w:p>
            <w:pPr>
              <w:rPr>
                <w:rFonts w:ascii="Times New Roman" w:hAnsi="Times New Roman" w:eastAsia="Calibri"/>
                <w:b/>
                <w:bCs/>
                <w:color w:val="2F5496"/>
                <w:sz w:val="28"/>
                <w:szCs w:val="28"/>
                <w:u w:val="single"/>
              </w:rPr>
            </w:pPr>
            <w:r>
              <w:rPr>
                <w:rFonts w:ascii="Times New Roman" w:hAnsi="Times New Roman"/>
                <w:sz w:val="28"/>
                <w:szCs w:val="28"/>
              </w:rPr>
              <w:t>192.168.1.5</w:t>
            </w:r>
          </w:p>
        </w:tc>
        <w:tc>
          <w:tcPr>
            <w:tcW w:w="2338" w:type="dxa"/>
          </w:tcPr>
          <w:p>
            <w:pPr>
              <w:rPr>
                <w:rFonts w:ascii="Times New Roman" w:hAnsi="Times New Roman" w:eastAsia="Calibri"/>
                <w:b/>
                <w:bCs/>
                <w:color w:val="2F5496"/>
                <w:sz w:val="28"/>
                <w:szCs w:val="28"/>
                <w:u w:val="single"/>
              </w:rPr>
            </w:pPr>
            <w:r>
              <w:rPr>
                <w:rFonts w:ascii="Times New Roman" w:hAnsi="Times New Roman" w:eastAsia="Calibri"/>
                <w:sz w:val="28"/>
                <w:szCs w:val="28"/>
              </w:rPr>
              <w:t>255.255. 255.0</w:t>
            </w:r>
          </w:p>
        </w:tc>
        <w:tc>
          <w:tcPr>
            <w:tcW w:w="2338" w:type="dxa"/>
          </w:tcPr>
          <w:p>
            <w:pPr>
              <w:rPr>
                <w:rFonts w:ascii="Times New Roman" w:hAnsi="Times New Roman" w:eastAsia="Calibri"/>
                <w:b/>
                <w:bCs/>
                <w:color w:val="2F5496"/>
                <w:sz w:val="28"/>
                <w:szCs w:val="28"/>
                <w:u w:val="single"/>
              </w:rPr>
            </w:pPr>
            <w:r>
              <w:rPr>
                <w:rFonts w:ascii="Times New Roman" w:hAnsi="Times New Roman" w:eastAsia="Calibri"/>
                <w:sz w:val="28"/>
                <w:szCs w:val="28"/>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7" w:type="dxa"/>
          </w:tcPr>
          <w:p>
            <w:pPr>
              <w:rPr>
                <w:rFonts w:ascii="Times New Roman" w:hAnsi="Times New Roman" w:eastAsia="Calibri"/>
                <w:b/>
                <w:bCs/>
                <w:color w:val="2F5496"/>
                <w:sz w:val="28"/>
                <w:szCs w:val="28"/>
                <w:u w:val="single"/>
              </w:rPr>
            </w:pPr>
            <w:r>
              <w:rPr>
                <w:rFonts w:ascii="Times New Roman" w:hAnsi="Times New Roman"/>
                <w:sz w:val="28"/>
                <w:szCs w:val="28"/>
              </w:rPr>
              <w:t>Laptop 2</w:t>
            </w:r>
          </w:p>
        </w:tc>
        <w:tc>
          <w:tcPr>
            <w:tcW w:w="2337" w:type="dxa"/>
          </w:tcPr>
          <w:p>
            <w:pPr>
              <w:rPr>
                <w:rFonts w:ascii="Times New Roman" w:hAnsi="Times New Roman" w:eastAsia="Calibri"/>
                <w:b/>
                <w:bCs/>
                <w:color w:val="2F5496"/>
                <w:sz w:val="28"/>
                <w:szCs w:val="28"/>
                <w:u w:val="single"/>
              </w:rPr>
            </w:pPr>
            <w:r>
              <w:rPr>
                <w:rFonts w:ascii="Times New Roman" w:hAnsi="Times New Roman"/>
                <w:sz w:val="28"/>
                <w:szCs w:val="28"/>
              </w:rPr>
              <w:t>192.168.1.3</w:t>
            </w:r>
          </w:p>
        </w:tc>
        <w:tc>
          <w:tcPr>
            <w:tcW w:w="2338" w:type="dxa"/>
          </w:tcPr>
          <w:p>
            <w:pPr>
              <w:rPr>
                <w:rFonts w:ascii="Times New Roman" w:hAnsi="Times New Roman" w:eastAsia="Calibri"/>
                <w:b/>
                <w:bCs/>
                <w:color w:val="2F5496"/>
                <w:sz w:val="28"/>
                <w:szCs w:val="28"/>
                <w:u w:val="single"/>
              </w:rPr>
            </w:pPr>
            <w:r>
              <w:rPr>
                <w:rFonts w:ascii="Times New Roman" w:hAnsi="Times New Roman" w:eastAsia="Calibri"/>
                <w:sz w:val="28"/>
                <w:szCs w:val="28"/>
              </w:rPr>
              <w:t>255.255. 255.0</w:t>
            </w:r>
          </w:p>
        </w:tc>
        <w:tc>
          <w:tcPr>
            <w:tcW w:w="2338" w:type="dxa"/>
          </w:tcPr>
          <w:p>
            <w:pPr>
              <w:rPr>
                <w:rFonts w:ascii="Times New Roman" w:hAnsi="Times New Roman" w:eastAsia="Calibri"/>
                <w:b/>
                <w:bCs/>
                <w:color w:val="2F5496"/>
                <w:sz w:val="28"/>
                <w:szCs w:val="28"/>
                <w:u w:val="single"/>
              </w:rPr>
            </w:pPr>
            <w:r>
              <w:rPr>
                <w:rFonts w:ascii="Times New Roman" w:hAnsi="Times New Roman" w:eastAsia="Calibri"/>
                <w:sz w:val="28"/>
                <w:szCs w:val="28"/>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rPr>
                <w:rFonts w:ascii="Times New Roman" w:hAnsi="Times New Roman" w:eastAsia="Calibri"/>
                <w:b/>
                <w:bCs/>
                <w:color w:val="2F5496"/>
                <w:sz w:val="28"/>
                <w:szCs w:val="28"/>
                <w:u w:val="single"/>
              </w:rPr>
            </w:pPr>
            <w:r>
              <w:rPr>
                <w:rFonts w:ascii="Times New Roman" w:hAnsi="Times New Roman"/>
                <w:sz w:val="28"/>
                <w:szCs w:val="28"/>
              </w:rPr>
              <w:t>IT DEPT PC</w:t>
            </w:r>
          </w:p>
        </w:tc>
        <w:tc>
          <w:tcPr>
            <w:tcW w:w="2337" w:type="dxa"/>
          </w:tcPr>
          <w:p>
            <w:pPr>
              <w:rPr>
                <w:rFonts w:ascii="Times New Roman" w:hAnsi="Times New Roman" w:eastAsia="Calibri"/>
                <w:b/>
                <w:bCs/>
                <w:color w:val="2F5496"/>
                <w:sz w:val="28"/>
                <w:szCs w:val="28"/>
                <w:u w:val="single"/>
              </w:rPr>
            </w:pPr>
            <w:r>
              <w:rPr>
                <w:rFonts w:ascii="Times New Roman" w:hAnsi="Times New Roman"/>
                <w:sz w:val="28"/>
                <w:szCs w:val="28"/>
              </w:rPr>
              <w:t>192.168.6.2</w:t>
            </w:r>
          </w:p>
        </w:tc>
        <w:tc>
          <w:tcPr>
            <w:tcW w:w="2338" w:type="dxa"/>
          </w:tcPr>
          <w:p>
            <w:pPr>
              <w:rPr>
                <w:rFonts w:ascii="Times New Roman" w:hAnsi="Times New Roman" w:eastAsia="Calibri"/>
                <w:b/>
                <w:bCs/>
                <w:color w:val="2F5496"/>
                <w:sz w:val="28"/>
                <w:szCs w:val="28"/>
                <w:u w:val="single"/>
              </w:rPr>
            </w:pPr>
            <w:r>
              <w:rPr>
                <w:rFonts w:ascii="Times New Roman" w:hAnsi="Times New Roman" w:eastAsia="Calibri"/>
                <w:sz w:val="28"/>
                <w:szCs w:val="28"/>
              </w:rPr>
              <w:t>255.255. 255.0</w:t>
            </w:r>
          </w:p>
        </w:tc>
        <w:tc>
          <w:tcPr>
            <w:tcW w:w="2338" w:type="dxa"/>
          </w:tcPr>
          <w:p>
            <w:pPr>
              <w:rPr>
                <w:rFonts w:ascii="Times New Roman" w:hAnsi="Times New Roman" w:eastAsia="Calibri"/>
                <w:b/>
                <w:bCs/>
                <w:color w:val="2F5496"/>
                <w:sz w:val="28"/>
                <w:szCs w:val="28"/>
                <w:u w:val="single"/>
              </w:rPr>
            </w:pPr>
            <w:r>
              <w:rPr>
                <w:rFonts w:ascii="Times New Roman" w:hAnsi="Times New Roman" w:eastAsia="Calibri"/>
                <w:sz w:val="28"/>
                <w:szCs w:val="28"/>
              </w:rPr>
              <w:t xml:space="preserve">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rPr>
                <w:rFonts w:ascii="Times New Roman" w:hAnsi="Times New Roman" w:eastAsia="Calibri"/>
                <w:b/>
                <w:bCs/>
                <w:color w:val="2F5496"/>
                <w:sz w:val="28"/>
                <w:szCs w:val="28"/>
                <w:u w:val="single"/>
              </w:rPr>
            </w:pPr>
            <w:r>
              <w:rPr>
                <w:rFonts w:ascii="Times New Roman" w:hAnsi="Times New Roman"/>
                <w:sz w:val="28"/>
                <w:szCs w:val="28"/>
              </w:rPr>
              <w:t>IT DEPT LAPTOP 1</w:t>
            </w:r>
          </w:p>
        </w:tc>
        <w:tc>
          <w:tcPr>
            <w:tcW w:w="2337" w:type="dxa"/>
          </w:tcPr>
          <w:p>
            <w:pPr>
              <w:rPr>
                <w:rFonts w:ascii="Times New Roman" w:hAnsi="Times New Roman" w:eastAsia="Calibri"/>
                <w:b/>
                <w:bCs/>
                <w:color w:val="2F5496"/>
                <w:sz w:val="28"/>
                <w:szCs w:val="28"/>
                <w:u w:val="single"/>
              </w:rPr>
            </w:pPr>
            <w:r>
              <w:rPr>
                <w:rFonts w:ascii="Times New Roman" w:hAnsi="Times New Roman"/>
                <w:sz w:val="28"/>
                <w:szCs w:val="28"/>
              </w:rPr>
              <w:t>192.168.6.3</w:t>
            </w:r>
          </w:p>
        </w:tc>
        <w:tc>
          <w:tcPr>
            <w:tcW w:w="2338" w:type="dxa"/>
          </w:tcPr>
          <w:p>
            <w:pPr>
              <w:rPr>
                <w:rFonts w:ascii="Times New Roman" w:hAnsi="Times New Roman" w:eastAsia="Calibri"/>
                <w:b/>
                <w:bCs/>
                <w:color w:val="2F5496"/>
                <w:sz w:val="28"/>
                <w:szCs w:val="28"/>
                <w:u w:val="single"/>
              </w:rPr>
            </w:pPr>
            <w:r>
              <w:rPr>
                <w:rFonts w:ascii="Times New Roman" w:hAnsi="Times New Roman" w:eastAsia="Calibri"/>
                <w:sz w:val="28"/>
                <w:szCs w:val="28"/>
              </w:rPr>
              <w:t>255.255. 255.0</w:t>
            </w:r>
          </w:p>
        </w:tc>
        <w:tc>
          <w:tcPr>
            <w:tcW w:w="2338" w:type="dxa"/>
          </w:tcPr>
          <w:p>
            <w:pPr>
              <w:rPr>
                <w:rFonts w:ascii="Times New Roman" w:hAnsi="Times New Roman" w:eastAsia="Calibri"/>
                <w:b/>
                <w:bCs/>
                <w:color w:val="2F5496"/>
                <w:sz w:val="28"/>
                <w:szCs w:val="28"/>
                <w:u w:val="single"/>
              </w:rPr>
            </w:pPr>
            <w:r>
              <w:rPr>
                <w:rFonts w:ascii="Times New Roman" w:hAnsi="Times New Roman" w:eastAsia="Calibri"/>
                <w:sz w:val="28"/>
                <w:szCs w:val="28"/>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rPr>
                <w:rFonts w:ascii="Times New Roman" w:hAnsi="Times New Roman" w:eastAsia="Calibri"/>
                <w:b/>
                <w:bCs/>
                <w:color w:val="2F5496"/>
                <w:sz w:val="28"/>
                <w:szCs w:val="28"/>
                <w:u w:val="single"/>
              </w:rPr>
            </w:pPr>
            <w:r>
              <w:rPr>
                <w:rFonts w:ascii="Times New Roman" w:hAnsi="Times New Roman"/>
                <w:sz w:val="28"/>
                <w:szCs w:val="28"/>
              </w:rPr>
              <w:t>IT Dept Laptop 2</w:t>
            </w:r>
          </w:p>
        </w:tc>
        <w:tc>
          <w:tcPr>
            <w:tcW w:w="2337" w:type="dxa"/>
          </w:tcPr>
          <w:p>
            <w:pPr>
              <w:rPr>
                <w:rFonts w:ascii="Times New Roman" w:hAnsi="Times New Roman" w:eastAsia="Calibri"/>
                <w:b/>
                <w:bCs/>
                <w:color w:val="2F5496"/>
                <w:sz w:val="28"/>
                <w:szCs w:val="28"/>
                <w:u w:val="single"/>
              </w:rPr>
            </w:pPr>
            <w:r>
              <w:rPr>
                <w:rFonts w:ascii="Times New Roman" w:hAnsi="Times New Roman"/>
                <w:sz w:val="28"/>
                <w:szCs w:val="28"/>
              </w:rPr>
              <w:t>192.168.6.5</w:t>
            </w:r>
          </w:p>
        </w:tc>
        <w:tc>
          <w:tcPr>
            <w:tcW w:w="2338" w:type="dxa"/>
          </w:tcPr>
          <w:p>
            <w:pPr>
              <w:rPr>
                <w:rFonts w:ascii="Times New Roman" w:hAnsi="Times New Roman" w:eastAsia="Calibri"/>
                <w:b/>
                <w:bCs/>
                <w:color w:val="2F5496"/>
                <w:sz w:val="28"/>
                <w:szCs w:val="28"/>
                <w:u w:val="single"/>
              </w:rPr>
            </w:pPr>
            <w:r>
              <w:rPr>
                <w:rFonts w:ascii="Times New Roman" w:hAnsi="Times New Roman" w:eastAsia="Calibri"/>
                <w:sz w:val="28"/>
                <w:szCs w:val="28"/>
              </w:rPr>
              <w:t>255.255. 255.0</w:t>
            </w:r>
          </w:p>
        </w:tc>
        <w:tc>
          <w:tcPr>
            <w:tcW w:w="2338" w:type="dxa"/>
          </w:tcPr>
          <w:p>
            <w:pPr>
              <w:rPr>
                <w:rFonts w:ascii="Times New Roman" w:hAnsi="Times New Roman" w:eastAsia="Calibri"/>
                <w:b/>
                <w:bCs/>
                <w:color w:val="2F5496"/>
                <w:sz w:val="28"/>
                <w:szCs w:val="28"/>
                <w:u w:val="single"/>
              </w:rPr>
            </w:pPr>
            <w:r>
              <w:rPr>
                <w:rFonts w:ascii="Times New Roman" w:hAnsi="Times New Roman" w:eastAsia="Calibri"/>
                <w:sz w:val="28"/>
                <w:szCs w:val="28"/>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rPr>
                <w:rFonts w:ascii="Times New Roman" w:hAnsi="Times New Roman" w:eastAsia="Calibri"/>
                <w:b/>
                <w:bCs/>
                <w:color w:val="2F5496"/>
                <w:sz w:val="28"/>
                <w:szCs w:val="28"/>
                <w:u w:val="single"/>
              </w:rPr>
            </w:pPr>
            <w:r>
              <w:rPr>
                <w:rFonts w:ascii="Times New Roman" w:hAnsi="Times New Roman"/>
                <w:sz w:val="28"/>
                <w:szCs w:val="28"/>
              </w:rPr>
              <w:t>IT Dept Smartphone</w:t>
            </w:r>
          </w:p>
        </w:tc>
        <w:tc>
          <w:tcPr>
            <w:tcW w:w="2337" w:type="dxa"/>
          </w:tcPr>
          <w:p>
            <w:pPr>
              <w:rPr>
                <w:rFonts w:ascii="Times New Roman" w:hAnsi="Times New Roman" w:eastAsia="Calibri"/>
                <w:b/>
                <w:bCs/>
                <w:color w:val="2F5496"/>
                <w:sz w:val="28"/>
                <w:szCs w:val="28"/>
                <w:u w:val="single"/>
              </w:rPr>
            </w:pPr>
            <w:r>
              <w:rPr>
                <w:rFonts w:ascii="Times New Roman" w:hAnsi="Times New Roman"/>
                <w:sz w:val="28"/>
                <w:szCs w:val="28"/>
              </w:rPr>
              <w:t>192.168.6.6</w:t>
            </w:r>
          </w:p>
        </w:tc>
        <w:tc>
          <w:tcPr>
            <w:tcW w:w="2338" w:type="dxa"/>
          </w:tcPr>
          <w:p>
            <w:pPr>
              <w:rPr>
                <w:rFonts w:ascii="Times New Roman" w:hAnsi="Times New Roman" w:eastAsia="Calibri"/>
                <w:b/>
                <w:bCs/>
                <w:color w:val="2F5496"/>
                <w:sz w:val="28"/>
                <w:szCs w:val="28"/>
                <w:u w:val="single"/>
              </w:rPr>
            </w:pPr>
            <w:r>
              <w:rPr>
                <w:rFonts w:ascii="Times New Roman" w:hAnsi="Times New Roman" w:eastAsia="Calibri"/>
                <w:sz w:val="28"/>
                <w:szCs w:val="28"/>
              </w:rPr>
              <w:t>255.255. 255.0</w:t>
            </w:r>
          </w:p>
        </w:tc>
        <w:tc>
          <w:tcPr>
            <w:tcW w:w="2338" w:type="dxa"/>
          </w:tcPr>
          <w:p>
            <w:pPr>
              <w:rPr>
                <w:rFonts w:ascii="Times New Roman" w:hAnsi="Times New Roman" w:eastAsia="Calibri"/>
                <w:b/>
                <w:bCs/>
                <w:color w:val="2F5496"/>
                <w:sz w:val="28"/>
                <w:szCs w:val="28"/>
                <w:u w:val="single"/>
              </w:rPr>
            </w:pPr>
            <w:r>
              <w:rPr>
                <w:rFonts w:ascii="Times New Roman" w:hAnsi="Times New Roman" w:eastAsia="Calibri"/>
                <w:sz w:val="28"/>
                <w:szCs w:val="28"/>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rPr>
                <w:rFonts w:ascii="Times New Roman" w:hAnsi="Times New Roman" w:eastAsia="Calibri"/>
                <w:b/>
                <w:bCs/>
                <w:color w:val="2F5496"/>
                <w:sz w:val="28"/>
                <w:szCs w:val="28"/>
                <w:u w:val="single"/>
              </w:rPr>
            </w:pPr>
            <w:r>
              <w:rPr>
                <w:rFonts w:ascii="Times New Roman" w:hAnsi="Times New Roman"/>
                <w:sz w:val="28"/>
                <w:szCs w:val="28"/>
              </w:rPr>
              <w:t>HEAD QUARTERS PC</w:t>
            </w:r>
          </w:p>
        </w:tc>
        <w:tc>
          <w:tcPr>
            <w:tcW w:w="2337" w:type="dxa"/>
          </w:tcPr>
          <w:p>
            <w:pPr>
              <w:rPr>
                <w:rFonts w:ascii="Times New Roman" w:hAnsi="Times New Roman" w:eastAsia="Calibri"/>
                <w:b/>
                <w:bCs/>
                <w:color w:val="2F5496"/>
                <w:sz w:val="28"/>
                <w:szCs w:val="28"/>
                <w:u w:val="single"/>
              </w:rPr>
            </w:pPr>
            <w:r>
              <w:rPr>
                <w:rFonts w:ascii="Times New Roman" w:hAnsi="Times New Roman"/>
                <w:sz w:val="28"/>
                <w:szCs w:val="28"/>
              </w:rPr>
              <w:t>192.168.8.2</w:t>
            </w:r>
          </w:p>
        </w:tc>
        <w:tc>
          <w:tcPr>
            <w:tcW w:w="2338" w:type="dxa"/>
          </w:tcPr>
          <w:p>
            <w:pPr>
              <w:rPr>
                <w:rFonts w:ascii="Times New Roman" w:hAnsi="Times New Roman" w:eastAsia="Calibri"/>
                <w:b/>
                <w:bCs/>
                <w:color w:val="2F5496"/>
                <w:sz w:val="28"/>
                <w:szCs w:val="28"/>
                <w:u w:val="single"/>
              </w:rPr>
            </w:pPr>
            <w:r>
              <w:rPr>
                <w:rFonts w:ascii="Times New Roman" w:hAnsi="Times New Roman" w:eastAsia="Calibri"/>
                <w:sz w:val="28"/>
                <w:szCs w:val="28"/>
              </w:rPr>
              <w:t>255.255. 255.0</w:t>
            </w:r>
          </w:p>
        </w:tc>
        <w:tc>
          <w:tcPr>
            <w:tcW w:w="2338" w:type="dxa"/>
          </w:tcPr>
          <w:p>
            <w:pPr>
              <w:rPr>
                <w:rFonts w:ascii="Times New Roman" w:hAnsi="Times New Roman" w:eastAsia="Calibri"/>
                <w:b/>
                <w:bCs/>
                <w:color w:val="2F5496"/>
                <w:sz w:val="28"/>
                <w:szCs w:val="28"/>
                <w:u w:val="single"/>
              </w:rPr>
            </w:pPr>
            <w:r>
              <w:rPr>
                <w:rFonts w:ascii="Times New Roman" w:hAnsi="Times New Roman" w:eastAsia="Calibri"/>
                <w:sz w:val="28"/>
                <w:szCs w:val="28"/>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rPr>
                <w:rFonts w:ascii="Times New Roman" w:hAnsi="Times New Roman" w:eastAsia="Calibri"/>
                <w:b/>
                <w:bCs/>
                <w:color w:val="2F5496"/>
                <w:sz w:val="28"/>
                <w:szCs w:val="28"/>
                <w:u w:val="single"/>
              </w:rPr>
            </w:pPr>
            <w:r>
              <w:rPr>
                <w:rFonts w:ascii="Times New Roman" w:hAnsi="Times New Roman"/>
                <w:sz w:val="28"/>
                <w:szCs w:val="28"/>
              </w:rPr>
              <w:t>Headquarter Laptop</w:t>
            </w:r>
          </w:p>
        </w:tc>
        <w:tc>
          <w:tcPr>
            <w:tcW w:w="2337" w:type="dxa"/>
          </w:tcPr>
          <w:p>
            <w:pPr>
              <w:rPr>
                <w:rFonts w:ascii="Times New Roman" w:hAnsi="Times New Roman" w:eastAsia="Calibri"/>
                <w:b/>
                <w:bCs/>
                <w:color w:val="2F5496"/>
                <w:sz w:val="28"/>
                <w:szCs w:val="28"/>
                <w:u w:val="single"/>
              </w:rPr>
            </w:pPr>
            <w:r>
              <w:rPr>
                <w:rFonts w:ascii="Times New Roman" w:hAnsi="Times New Roman"/>
                <w:sz w:val="28"/>
                <w:szCs w:val="28"/>
              </w:rPr>
              <w:t>192.168.8.5</w:t>
            </w:r>
          </w:p>
        </w:tc>
        <w:tc>
          <w:tcPr>
            <w:tcW w:w="2338" w:type="dxa"/>
          </w:tcPr>
          <w:p>
            <w:pPr>
              <w:rPr>
                <w:rFonts w:ascii="Times New Roman" w:hAnsi="Times New Roman" w:eastAsia="Calibri"/>
                <w:b/>
                <w:bCs/>
                <w:color w:val="2F5496"/>
                <w:sz w:val="28"/>
                <w:szCs w:val="28"/>
                <w:u w:val="single"/>
              </w:rPr>
            </w:pPr>
            <w:r>
              <w:rPr>
                <w:rFonts w:ascii="Times New Roman" w:hAnsi="Times New Roman" w:eastAsia="Calibri"/>
                <w:sz w:val="28"/>
                <w:szCs w:val="28"/>
              </w:rPr>
              <w:t>255.255. 255.0</w:t>
            </w:r>
          </w:p>
        </w:tc>
        <w:tc>
          <w:tcPr>
            <w:tcW w:w="2338" w:type="dxa"/>
          </w:tcPr>
          <w:p>
            <w:pPr>
              <w:rPr>
                <w:rFonts w:ascii="Times New Roman" w:hAnsi="Times New Roman" w:eastAsia="Calibri"/>
                <w:b/>
                <w:bCs/>
                <w:color w:val="2F5496"/>
                <w:sz w:val="28"/>
                <w:szCs w:val="28"/>
                <w:u w:val="single"/>
              </w:rPr>
            </w:pPr>
            <w:r>
              <w:rPr>
                <w:rFonts w:ascii="Times New Roman" w:hAnsi="Times New Roman" w:eastAsia="Calibri"/>
                <w:sz w:val="28"/>
                <w:szCs w:val="28"/>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rPr>
                <w:rFonts w:ascii="Times New Roman" w:hAnsi="Times New Roman" w:eastAsia="Calibri"/>
                <w:b/>
                <w:bCs/>
                <w:color w:val="2F5496"/>
                <w:sz w:val="28"/>
                <w:szCs w:val="28"/>
                <w:u w:val="single"/>
              </w:rPr>
            </w:pPr>
            <w:r>
              <w:rPr>
                <w:rFonts w:ascii="Times New Roman" w:hAnsi="Times New Roman"/>
                <w:sz w:val="28"/>
                <w:szCs w:val="28"/>
              </w:rPr>
              <w:t>Head quarter Smartphone</w:t>
            </w:r>
          </w:p>
        </w:tc>
        <w:tc>
          <w:tcPr>
            <w:tcW w:w="2337" w:type="dxa"/>
          </w:tcPr>
          <w:p>
            <w:pPr>
              <w:rPr>
                <w:rFonts w:ascii="Times New Roman" w:hAnsi="Times New Roman" w:eastAsia="Calibri"/>
                <w:b/>
                <w:bCs/>
                <w:color w:val="2F5496"/>
                <w:sz w:val="28"/>
                <w:szCs w:val="28"/>
                <w:u w:val="single"/>
              </w:rPr>
            </w:pPr>
            <w:r>
              <w:rPr>
                <w:rFonts w:ascii="Times New Roman" w:hAnsi="Times New Roman"/>
                <w:sz w:val="28"/>
                <w:szCs w:val="28"/>
              </w:rPr>
              <w:t>192.168.8.6</w:t>
            </w:r>
          </w:p>
        </w:tc>
        <w:tc>
          <w:tcPr>
            <w:tcW w:w="2338" w:type="dxa"/>
          </w:tcPr>
          <w:p>
            <w:pPr>
              <w:rPr>
                <w:rFonts w:ascii="Times New Roman" w:hAnsi="Times New Roman" w:eastAsia="Calibri"/>
                <w:b/>
                <w:bCs/>
                <w:color w:val="2F5496"/>
                <w:sz w:val="28"/>
                <w:szCs w:val="28"/>
                <w:u w:val="single"/>
              </w:rPr>
            </w:pPr>
            <w:r>
              <w:rPr>
                <w:rFonts w:ascii="Times New Roman" w:hAnsi="Times New Roman" w:eastAsia="Calibri"/>
                <w:sz w:val="28"/>
                <w:szCs w:val="28"/>
              </w:rPr>
              <w:t>255.255. 255.0</w:t>
            </w:r>
          </w:p>
        </w:tc>
        <w:tc>
          <w:tcPr>
            <w:tcW w:w="2338" w:type="dxa"/>
          </w:tcPr>
          <w:p>
            <w:pPr>
              <w:rPr>
                <w:rFonts w:ascii="Times New Roman" w:hAnsi="Times New Roman" w:eastAsia="Calibri"/>
                <w:b/>
                <w:bCs/>
                <w:color w:val="2F5496"/>
                <w:sz w:val="28"/>
                <w:szCs w:val="28"/>
                <w:u w:val="single"/>
              </w:rPr>
            </w:pPr>
            <w:r>
              <w:rPr>
                <w:rFonts w:ascii="Times New Roman" w:hAnsi="Times New Roman" w:eastAsia="Calibri"/>
                <w:sz w:val="28"/>
                <w:szCs w:val="28"/>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rPr>
                <w:rFonts w:ascii="Times New Roman" w:hAnsi="Times New Roman" w:eastAsia="Calibri"/>
                <w:b/>
                <w:bCs/>
                <w:color w:val="2F5496"/>
                <w:sz w:val="28"/>
                <w:szCs w:val="28"/>
                <w:u w:val="single"/>
              </w:rPr>
            </w:pPr>
            <w:r>
              <w:rPr>
                <w:rFonts w:ascii="Times New Roman" w:hAnsi="Times New Roman"/>
                <w:sz w:val="28"/>
                <w:szCs w:val="28"/>
              </w:rPr>
              <w:t>ADMIN PC</w:t>
            </w:r>
          </w:p>
        </w:tc>
        <w:tc>
          <w:tcPr>
            <w:tcW w:w="2337" w:type="dxa"/>
          </w:tcPr>
          <w:p>
            <w:pPr>
              <w:rPr>
                <w:rFonts w:ascii="Times New Roman" w:hAnsi="Times New Roman" w:eastAsia="Calibri"/>
                <w:b/>
                <w:bCs/>
                <w:color w:val="2F5496"/>
                <w:sz w:val="28"/>
                <w:szCs w:val="28"/>
                <w:u w:val="single"/>
              </w:rPr>
            </w:pPr>
            <w:r>
              <w:rPr>
                <w:rFonts w:ascii="Times New Roman" w:hAnsi="Times New Roman"/>
                <w:sz w:val="28"/>
                <w:szCs w:val="28"/>
              </w:rPr>
              <w:t>192.168.7.2</w:t>
            </w:r>
          </w:p>
        </w:tc>
        <w:tc>
          <w:tcPr>
            <w:tcW w:w="2338" w:type="dxa"/>
          </w:tcPr>
          <w:p>
            <w:pPr>
              <w:rPr>
                <w:rFonts w:ascii="Times New Roman" w:hAnsi="Times New Roman" w:eastAsia="Calibri"/>
                <w:b/>
                <w:bCs/>
                <w:color w:val="2F5496"/>
                <w:sz w:val="28"/>
                <w:szCs w:val="28"/>
                <w:u w:val="single"/>
              </w:rPr>
            </w:pPr>
            <w:r>
              <w:rPr>
                <w:rFonts w:ascii="Times New Roman" w:hAnsi="Times New Roman" w:eastAsia="Calibri"/>
                <w:sz w:val="28"/>
                <w:szCs w:val="28"/>
              </w:rPr>
              <w:t>255.255. 255.0</w:t>
            </w:r>
          </w:p>
        </w:tc>
        <w:tc>
          <w:tcPr>
            <w:tcW w:w="2338" w:type="dxa"/>
          </w:tcPr>
          <w:p>
            <w:pPr>
              <w:rPr>
                <w:rFonts w:ascii="Times New Roman" w:hAnsi="Times New Roman" w:eastAsia="Calibri"/>
                <w:b/>
                <w:bCs/>
                <w:color w:val="2F5496"/>
                <w:sz w:val="28"/>
                <w:szCs w:val="28"/>
                <w:u w:val="single"/>
              </w:rPr>
            </w:pPr>
            <w:r>
              <w:rPr>
                <w:rFonts w:ascii="Times New Roman" w:hAnsi="Times New Roman" w:eastAsia="Calibri"/>
                <w:sz w:val="28"/>
                <w:szCs w:val="28"/>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rPr>
                <w:rFonts w:ascii="Times New Roman" w:hAnsi="Times New Roman" w:eastAsia="Calibri"/>
                <w:b/>
                <w:bCs/>
                <w:color w:val="2F5496"/>
                <w:sz w:val="28"/>
                <w:szCs w:val="28"/>
                <w:u w:val="single"/>
              </w:rPr>
            </w:pPr>
            <w:r>
              <w:rPr>
                <w:rFonts w:ascii="Times New Roman" w:hAnsi="Times New Roman"/>
                <w:sz w:val="28"/>
                <w:szCs w:val="28"/>
              </w:rPr>
              <w:t>ADMIN SERVER</w:t>
            </w:r>
          </w:p>
        </w:tc>
        <w:tc>
          <w:tcPr>
            <w:tcW w:w="2337" w:type="dxa"/>
          </w:tcPr>
          <w:p>
            <w:pPr>
              <w:rPr>
                <w:rFonts w:ascii="Times New Roman" w:hAnsi="Times New Roman" w:eastAsia="Calibri"/>
                <w:b/>
                <w:bCs/>
                <w:color w:val="2F5496"/>
                <w:sz w:val="28"/>
                <w:szCs w:val="28"/>
                <w:u w:val="single"/>
              </w:rPr>
            </w:pPr>
            <w:r>
              <w:rPr>
                <w:rFonts w:ascii="Times New Roman" w:hAnsi="Times New Roman"/>
                <w:sz w:val="28"/>
                <w:szCs w:val="28"/>
              </w:rPr>
              <w:t>192.168.7.3</w:t>
            </w:r>
          </w:p>
        </w:tc>
        <w:tc>
          <w:tcPr>
            <w:tcW w:w="2338" w:type="dxa"/>
          </w:tcPr>
          <w:p>
            <w:pPr>
              <w:rPr>
                <w:rFonts w:ascii="Times New Roman" w:hAnsi="Times New Roman" w:eastAsia="Calibri"/>
                <w:b/>
                <w:bCs/>
                <w:color w:val="2F5496"/>
                <w:sz w:val="28"/>
                <w:szCs w:val="28"/>
                <w:u w:val="single"/>
              </w:rPr>
            </w:pPr>
            <w:r>
              <w:rPr>
                <w:rFonts w:ascii="Times New Roman" w:hAnsi="Times New Roman" w:eastAsia="Calibri"/>
                <w:sz w:val="28"/>
                <w:szCs w:val="28"/>
              </w:rPr>
              <w:t>255.255. 255.0</w:t>
            </w:r>
          </w:p>
        </w:tc>
        <w:tc>
          <w:tcPr>
            <w:tcW w:w="2338" w:type="dxa"/>
          </w:tcPr>
          <w:p>
            <w:pPr>
              <w:rPr>
                <w:rFonts w:ascii="Times New Roman" w:hAnsi="Times New Roman" w:eastAsia="Calibri"/>
                <w:b/>
                <w:bCs/>
                <w:color w:val="2F5496"/>
                <w:sz w:val="28"/>
                <w:szCs w:val="28"/>
                <w:u w:val="single"/>
              </w:rPr>
            </w:pPr>
            <w:r>
              <w:rPr>
                <w:rFonts w:ascii="Times New Roman" w:hAnsi="Times New Roman" w:eastAsia="Calibri"/>
                <w:sz w:val="28"/>
                <w:szCs w:val="28"/>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rPr>
                <w:rFonts w:ascii="Times New Roman" w:hAnsi="Times New Roman" w:eastAsia="Calibri"/>
                <w:b/>
                <w:bCs/>
                <w:color w:val="2F5496"/>
                <w:sz w:val="28"/>
                <w:szCs w:val="28"/>
                <w:u w:val="single"/>
              </w:rPr>
            </w:pPr>
            <w:r>
              <w:rPr>
                <w:rFonts w:ascii="Times New Roman" w:hAnsi="Times New Roman"/>
                <w:sz w:val="28"/>
                <w:szCs w:val="28"/>
              </w:rPr>
              <w:t>DHCP SERVER</w:t>
            </w:r>
          </w:p>
        </w:tc>
        <w:tc>
          <w:tcPr>
            <w:tcW w:w="2337" w:type="dxa"/>
          </w:tcPr>
          <w:p>
            <w:pPr>
              <w:rPr>
                <w:rFonts w:ascii="Times New Roman" w:hAnsi="Times New Roman" w:eastAsia="Calibri"/>
                <w:b/>
                <w:bCs/>
                <w:color w:val="2F5496"/>
                <w:sz w:val="28"/>
                <w:szCs w:val="28"/>
                <w:u w:val="single"/>
              </w:rPr>
            </w:pPr>
            <w:r>
              <w:rPr>
                <w:rFonts w:ascii="Times New Roman" w:hAnsi="Times New Roman"/>
                <w:sz w:val="28"/>
                <w:szCs w:val="28"/>
              </w:rPr>
              <w:t>192.168.20.4</w:t>
            </w:r>
          </w:p>
        </w:tc>
        <w:tc>
          <w:tcPr>
            <w:tcW w:w="2338" w:type="dxa"/>
          </w:tcPr>
          <w:p>
            <w:pPr>
              <w:rPr>
                <w:rFonts w:ascii="Times New Roman" w:hAnsi="Times New Roman" w:eastAsia="Calibri"/>
                <w:b/>
                <w:bCs/>
                <w:color w:val="2F5496"/>
                <w:sz w:val="28"/>
                <w:szCs w:val="28"/>
                <w:u w:val="single"/>
              </w:rPr>
            </w:pPr>
            <w:r>
              <w:rPr>
                <w:rFonts w:ascii="Times New Roman" w:hAnsi="Times New Roman" w:eastAsia="Calibri"/>
                <w:sz w:val="28"/>
                <w:szCs w:val="28"/>
              </w:rPr>
              <w:t>255.255. 255.0</w:t>
            </w:r>
          </w:p>
        </w:tc>
        <w:tc>
          <w:tcPr>
            <w:tcW w:w="2338" w:type="dxa"/>
          </w:tcPr>
          <w:p>
            <w:pPr>
              <w:rPr>
                <w:rFonts w:ascii="Times New Roman" w:hAnsi="Times New Roman" w:eastAsia="Calibri"/>
                <w:b/>
                <w:bCs/>
                <w:color w:val="2F5496"/>
                <w:sz w:val="28"/>
                <w:szCs w:val="28"/>
                <w:u w:val="single"/>
              </w:rPr>
            </w:pPr>
            <w:r>
              <w:rPr>
                <w:rFonts w:ascii="Times New Roman" w:hAnsi="Times New Roman" w:eastAsia="Calibri"/>
                <w:sz w:val="28"/>
                <w:szCs w:val="28"/>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rPr>
                <w:rFonts w:ascii="Times New Roman" w:hAnsi="Times New Roman" w:eastAsia="Calibri"/>
                <w:b/>
                <w:bCs/>
                <w:color w:val="2F5496"/>
                <w:sz w:val="28"/>
                <w:szCs w:val="28"/>
                <w:u w:val="single"/>
              </w:rPr>
            </w:pPr>
            <w:r>
              <w:rPr>
                <w:rFonts w:ascii="Times New Roman" w:hAnsi="Times New Roman"/>
                <w:sz w:val="28"/>
                <w:szCs w:val="28"/>
              </w:rPr>
              <w:t>FTP Server</w:t>
            </w:r>
          </w:p>
        </w:tc>
        <w:tc>
          <w:tcPr>
            <w:tcW w:w="2337" w:type="dxa"/>
          </w:tcPr>
          <w:p>
            <w:pPr>
              <w:rPr>
                <w:rFonts w:ascii="Times New Roman" w:hAnsi="Times New Roman" w:eastAsia="Calibri"/>
                <w:b/>
                <w:bCs/>
                <w:color w:val="2F5496"/>
                <w:sz w:val="28"/>
                <w:szCs w:val="28"/>
                <w:u w:val="single"/>
              </w:rPr>
            </w:pPr>
            <w:r>
              <w:rPr>
                <w:rFonts w:ascii="Times New Roman" w:hAnsi="Times New Roman"/>
                <w:sz w:val="28"/>
                <w:szCs w:val="28"/>
              </w:rPr>
              <w:t>192.168.20.5</w:t>
            </w:r>
          </w:p>
        </w:tc>
        <w:tc>
          <w:tcPr>
            <w:tcW w:w="2338" w:type="dxa"/>
          </w:tcPr>
          <w:p>
            <w:pPr>
              <w:rPr>
                <w:rFonts w:ascii="Times New Roman" w:hAnsi="Times New Roman" w:eastAsia="Calibri"/>
                <w:b/>
                <w:bCs/>
                <w:color w:val="2F5496"/>
                <w:sz w:val="28"/>
                <w:szCs w:val="28"/>
                <w:u w:val="single"/>
              </w:rPr>
            </w:pPr>
            <w:r>
              <w:rPr>
                <w:rFonts w:ascii="Times New Roman" w:hAnsi="Times New Roman" w:eastAsia="Calibri"/>
                <w:sz w:val="28"/>
                <w:szCs w:val="28"/>
              </w:rPr>
              <w:t>255.255. 255.0</w:t>
            </w:r>
          </w:p>
        </w:tc>
        <w:tc>
          <w:tcPr>
            <w:tcW w:w="2338" w:type="dxa"/>
          </w:tcPr>
          <w:p>
            <w:pPr>
              <w:rPr>
                <w:rFonts w:ascii="Times New Roman" w:hAnsi="Times New Roman" w:eastAsia="Calibri"/>
                <w:b/>
                <w:bCs/>
                <w:color w:val="2F5496"/>
                <w:sz w:val="28"/>
                <w:szCs w:val="28"/>
                <w:u w:val="single"/>
              </w:rPr>
            </w:pPr>
            <w:r>
              <w:rPr>
                <w:rFonts w:ascii="Times New Roman" w:hAnsi="Times New Roman" w:eastAsia="Calibri"/>
                <w:sz w:val="28"/>
                <w:szCs w:val="28"/>
              </w:rPr>
              <w:t>C</w:t>
            </w:r>
          </w:p>
        </w:tc>
      </w:tr>
    </w:tbl>
    <w:p>
      <w:pPr>
        <w:rPr>
          <w:rFonts w:ascii="Times New Roman" w:hAnsi="Times New Roman" w:eastAsia="Calibri"/>
          <w:b/>
          <w:bCs/>
          <w:color w:val="2F5496"/>
          <w:sz w:val="40"/>
          <w:szCs w:val="40"/>
          <w:u w:val="single"/>
        </w:rPr>
      </w:pPr>
    </w:p>
    <w:p>
      <w:pPr>
        <w:rPr>
          <w:rFonts w:ascii="Times New Roman" w:hAnsi="Times New Roman" w:eastAsia="Calibri"/>
          <w:b/>
          <w:bCs/>
          <w:color w:val="2F5496"/>
          <w:sz w:val="40"/>
          <w:szCs w:val="40"/>
          <w:u w:val="single"/>
        </w:rPr>
      </w:pPr>
      <w:r>
        <w:rPr>
          <w:rFonts w:ascii="Times New Roman" w:hAnsi="Times New Roman" w:eastAsia="Calibri"/>
          <w:b/>
          <w:bCs/>
          <w:color w:val="2F5496"/>
          <w:sz w:val="40"/>
          <w:szCs w:val="40"/>
          <w:u w:val="single"/>
        </w:rPr>
        <w:t>CONFIGURATION OF ROUTERS</w:t>
      </w:r>
    </w:p>
    <w:p>
      <w:pPr>
        <w:rPr>
          <w:rFonts w:ascii="Times New Roman" w:hAnsi="Times New Roman" w:eastAsia="Calibri"/>
          <w:sz w:val="28"/>
          <w:szCs w:val="28"/>
        </w:rPr>
      </w:pPr>
      <w:r>
        <w:rPr>
          <w:rFonts w:ascii="Times New Roman" w:hAnsi="Times New Roman" w:eastAsia="Calibri"/>
          <w:sz w:val="28"/>
          <w:szCs w:val="28"/>
        </w:rPr>
        <w:t>Here in the network router 2911 is used to build the connection. The the key port  for the Cisco 2911 router:</w:t>
      </w:r>
    </w:p>
    <w:p>
      <w:pPr>
        <w:numPr>
          <w:ilvl w:val="0"/>
          <w:numId w:val="12"/>
        </w:numPr>
        <w:rPr>
          <w:rFonts w:ascii="Times New Roman" w:hAnsi="Times New Roman" w:eastAsia="Calibri"/>
          <w:sz w:val="28"/>
          <w:szCs w:val="28"/>
        </w:rPr>
      </w:pPr>
      <w:r>
        <w:rPr>
          <w:rFonts w:ascii="Times New Roman" w:hAnsi="Times New Roman" w:eastAsia="Calibri"/>
          <w:b/>
          <w:bCs/>
          <w:sz w:val="28"/>
          <w:szCs w:val="28"/>
        </w:rPr>
        <w:t>GigabitEthernet Ports:</w:t>
      </w:r>
      <w:r>
        <w:rPr>
          <w:rFonts w:ascii="Times New Roman" w:hAnsi="Times New Roman" w:eastAsia="Calibri"/>
          <w:sz w:val="28"/>
          <w:szCs w:val="28"/>
        </w:rPr>
        <w:t xml:space="preserve"> </w:t>
      </w:r>
    </w:p>
    <w:p>
      <w:pPr>
        <w:numPr>
          <w:ilvl w:val="1"/>
          <w:numId w:val="13"/>
        </w:numPr>
        <w:rPr>
          <w:rFonts w:ascii="Times New Roman" w:hAnsi="Times New Roman" w:eastAsia="Calibri"/>
          <w:sz w:val="28"/>
          <w:szCs w:val="28"/>
        </w:rPr>
      </w:pPr>
      <w:r>
        <w:rPr>
          <w:rFonts w:ascii="Times New Roman" w:hAnsi="Times New Roman" w:eastAsia="Calibri"/>
          <w:sz w:val="28"/>
          <w:szCs w:val="28"/>
        </w:rPr>
        <w:t>GigabitEthernet 0/0</w:t>
      </w:r>
    </w:p>
    <w:p>
      <w:pPr>
        <w:numPr>
          <w:ilvl w:val="1"/>
          <w:numId w:val="13"/>
        </w:numPr>
        <w:rPr>
          <w:rFonts w:ascii="Times New Roman" w:hAnsi="Times New Roman" w:eastAsia="Calibri"/>
          <w:sz w:val="28"/>
          <w:szCs w:val="28"/>
        </w:rPr>
      </w:pPr>
      <w:r>
        <w:rPr>
          <w:rFonts w:ascii="Times New Roman" w:hAnsi="Times New Roman" w:eastAsia="Calibri"/>
          <w:sz w:val="28"/>
          <w:szCs w:val="28"/>
        </w:rPr>
        <w:t>GigabitEthernet 0/1</w:t>
      </w:r>
    </w:p>
    <w:p>
      <w:pPr>
        <w:numPr>
          <w:ilvl w:val="1"/>
          <w:numId w:val="13"/>
        </w:numPr>
        <w:rPr>
          <w:rFonts w:ascii="Times New Roman" w:hAnsi="Times New Roman" w:eastAsia="Calibri"/>
          <w:sz w:val="28"/>
          <w:szCs w:val="28"/>
        </w:rPr>
      </w:pPr>
      <w:r>
        <w:rPr>
          <w:rFonts w:ascii="Times New Roman" w:hAnsi="Times New Roman" w:eastAsia="Calibri"/>
          <w:sz w:val="28"/>
          <w:szCs w:val="28"/>
        </w:rPr>
        <w:t>GigabitEthernet 0/2</w:t>
      </w:r>
    </w:p>
    <w:p>
      <w:pPr>
        <w:numPr>
          <w:ilvl w:val="0"/>
          <w:numId w:val="12"/>
        </w:numPr>
        <w:rPr>
          <w:rFonts w:ascii="Times New Roman" w:hAnsi="Times New Roman" w:eastAsia="Calibri"/>
          <w:sz w:val="28"/>
          <w:szCs w:val="28"/>
        </w:rPr>
      </w:pPr>
      <w:r>
        <w:rPr>
          <w:rFonts w:ascii="Times New Roman" w:hAnsi="Times New Roman" w:eastAsia="Calibri"/>
          <w:b/>
          <w:bCs/>
          <w:sz w:val="28"/>
          <w:szCs w:val="28"/>
        </w:rPr>
        <w:t>WAN Interfaces:</w:t>
      </w:r>
    </w:p>
    <w:p>
      <w:pPr>
        <w:pStyle w:val="14"/>
        <w:numPr>
          <w:ilvl w:val="1"/>
          <w:numId w:val="14"/>
        </w:numPr>
        <w:rPr>
          <w:rFonts w:ascii="Times New Roman" w:hAnsi="Times New Roman" w:eastAsia="Calibri"/>
          <w:sz w:val="28"/>
          <w:szCs w:val="28"/>
        </w:rPr>
      </w:pPr>
      <w:r>
        <w:rPr>
          <w:rFonts w:ascii="Times New Roman" w:hAnsi="Times New Roman" w:eastAsia="Calibri"/>
          <w:sz w:val="28"/>
          <w:szCs w:val="28"/>
        </w:rPr>
        <w:t>Serial0/2/0</w:t>
      </w:r>
    </w:p>
    <w:p>
      <w:pPr>
        <w:pStyle w:val="14"/>
        <w:numPr>
          <w:ilvl w:val="1"/>
          <w:numId w:val="14"/>
        </w:numPr>
        <w:rPr>
          <w:rFonts w:ascii="Times New Roman" w:hAnsi="Times New Roman" w:eastAsia="Calibri"/>
          <w:sz w:val="28"/>
          <w:szCs w:val="28"/>
        </w:rPr>
      </w:pPr>
      <w:r>
        <w:rPr>
          <w:rFonts w:ascii="Times New Roman" w:hAnsi="Times New Roman" w:eastAsia="Calibri"/>
          <w:sz w:val="28"/>
          <w:szCs w:val="28"/>
        </w:rPr>
        <w:t>Serial0/2/1</w:t>
      </w:r>
    </w:p>
    <w:p>
      <w:pPr>
        <w:pStyle w:val="14"/>
        <w:numPr>
          <w:ilvl w:val="1"/>
          <w:numId w:val="14"/>
        </w:numPr>
        <w:rPr>
          <w:rFonts w:ascii="Times New Roman" w:hAnsi="Times New Roman" w:eastAsia="Calibri"/>
          <w:sz w:val="28"/>
          <w:szCs w:val="28"/>
        </w:rPr>
      </w:pPr>
      <w:r>
        <w:rPr>
          <w:rFonts w:ascii="Times New Roman" w:hAnsi="Times New Roman" w:eastAsia="Calibri"/>
          <w:sz w:val="28"/>
          <w:szCs w:val="28"/>
        </w:rPr>
        <w:t>Serial0/3/0</w:t>
      </w:r>
    </w:p>
    <w:p>
      <w:pPr>
        <w:pStyle w:val="14"/>
        <w:numPr>
          <w:ilvl w:val="1"/>
          <w:numId w:val="14"/>
        </w:numPr>
        <w:rPr>
          <w:rFonts w:ascii="Times New Roman" w:hAnsi="Times New Roman" w:eastAsia="Calibri"/>
          <w:sz w:val="28"/>
          <w:szCs w:val="28"/>
        </w:rPr>
      </w:pPr>
      <w:r>
        <w:rPr>
          <w:rFonts w:ascii="Times New Roman" w:hAnsi="Times New Roman" w:eastAsia="Calibri"/>
          <w:sz w:val="28"/>
          <w:szCs w:val="28"/>
        </w:rPr>
        <w:t>Serial0/3/1</w:t>
      </w:r>
    </w:p>
    <w:p>
      <w:pPr>
        <w:numPr>
          <w:ilvl w:val="0"/>
          <w:numId w:val="12"/>
        </w:numPr>
        <w:rPr>
          <w:rFonts w:ascii="Times New Roman" w:hAnsi="Times New Roman" w:eastAsia="Calibri"/>
          <w:b/>
          <w:bCs/>
          <w:sz w:val="28"/>
          <w:szCs w:val="28"/>
        </w:rPr>
      </w:pPr>
      <w:r>
        <w:rPr>
          <w:rFonts w:ascii="Times New Roman" w:hAnsi="Times New Roman" w:eastAsia="Calibri"/>
          <w:b/>
          <w:bCs/>
          <w:sz w:val="28"/>
          <w:szCs w:val="28"/>
        </w:rPr>
        <w:t>Service Module Slots:</w:t>
      </w:r>
    </w:p>
    <w:p>
      <w:pPr>
        <w:pStyle w:val="14"/>
        <w:numPr>
          <w:ilvl w:val="0"/>
          <w:numId w:val="15"/>
        </w:numPr>
        <w:rPr>
          <w:rFonts w:ascii="Times New Roman" w:hAnsi="Times New Roman" w:eastAsia="Calibri"/>
          <w:sz w:val="28"/>
          <w:szCs w:val="28"/>
        </w:rPr>
      </w:pPr>
      <w:r>
        <w:rPr>
          <w:rFonts w:ascii="Times New Roman" w:hAnsi="Times New Roman" w:eastAsia="Calibri"/>
          <w:sz w:val="28"/>
          <w:szCs w:val="28"/>
        </w:rPr>
        <w:t>Labeled Service-Module0/0</w:t>
      </w:r>
    </w:p>
    <w:p>
      <w:pPr>
        <w:rPr>
          <w:rFonts w:ascii="Times New Roman" w:hAnsi="Times New Roman" w:eastAsia="Calibri"/>
          <w:sz w:val="28"/>
          <w:szCs w:val="28"/>
        </w:rPr>
      </w:pPr>
      <w:r>
        <w:rPr>
          <w:rFonts w:ascii="Times New Roman" w:hAnsi="Times New Roman" w:eastAsia="Calibri"/>
          <w:sz w:val="28"/>
          <w:szCs w:val="28"/>
        </w:rPr>
        <w:t>The Cisco 2911 Integrated Services Router (ISR) delivers highly secure data, voice, video, and application service. Key features include:</w:t>
      </w:r>
    </w:p>
    <w:p>
      <w:pPr>
        <w:pStyle w:val="14"/>
        <w:numPr>
          <w:ilvl w:val="0"/>
          <w:numId w:val="16"/>
        </w:numPr>
        <w:rPr>
          <w:rFonts w:ascii="Times New Roman" w:hAnsi="Times New Roman" w:eastAsia="Calibri"/>
          <w:sz w:val="28"/>
          <w:szCs w:val="28"/>
        </w:rPr>
      </w:pPr>
      <w:r>
        <w:rPr>
          <w:rFonts w:ascii="Times New Roman" w:hAnsi="Times New Roman" w:eastAsia="Calibri"/>
          <w:sz w:val="28"/>
          <w:szCs w:val="28"/>
        </w:rPr>
        <w:t>3 integrated 10/100/1000 Ethernet ports (RJ-45 only)</w:t>
      </w:r>
    </w:p>
    <w:p>
      <w:pPr>
        <w:pStyle w:val="14"/>
        <w:numPr>
          <w:ilvl w:val="0"/>
          <w:numId w:val="16"/>
        </w:numPr>
        <w:rPr>
          <w:rFonts w:ascii="Times New Roman" w:hAnsi="Times New Roman" w:eastAsia="Calibri"/>
          <w:sz w:val="28"/>
          <w:szCs w:val="28"/>
        </w:rPr>
      </w:pPr>
      <w:r>
        <w:rPr>
          <w:rFonts w:ascii="Times New Roman" w:hAnsi="Times New Roman" w:eastAsia="Calibri"/>
          <w:sz w:val="28"/>
          <w:szCs w:val="28"/>
        </w:rPr>
        <w:t>1 service module slot</w:t>
      </w:r>
    </w:p>
    <w:p>
      <w:pPr>
        <w:pStyle w:val="14"/>
        <w:numPr>
          <w:ilvl w:val="0"/>
          <w:numId w:val="16"/>
        </w:numPr>
        <w:rPr>
          <w:rFonts w:ascii="Times New Roman" w:hAnsi="Times New Roman" w:eastAsia="Calibri"/>
          <w:sz w:val="28"/>
          <w:szCs w:val="28"/>
        </w:rPr>
      </w:pPr>
      <w:r>
        <w:rPr>
          <w:rFonts w:ascii="Times New Roman" w:hAnsi="Times New Roman" w:eastAsia="Calibri"/>
          <w:sz w:val="28"/>
          <w:szCs w:val="28"/>
        </w:rPr>
        <w:t>4 enhanced high-speed WAN interface card slots</w:t>
      </w:r>
    </w:p>
    <w:p>
      <w:pPr>
        <w:pStyle w:val="14"/>
        <w:numPr>
          <w:ilvl w:val="0"/>
          <w:numId w:val="16"/>
        </w:numPr>
        <w:rPr>
          <w:rFonts w:ascii="Times New Roman" w:hAnsi="Times New Roman" w:eastAsia="Calibri"/>
          <w:sz w:val="28"/>
          <w:szCs w:val="28"/>
        </w:rPr>
      </w:pPr>
      <w:r>
        <w:rPr>
          <w:rFonts w:ascii="Times New Roman" w:hAnsi="Times New Roman" w:eastAsia="Calibri"/>
          <w:sz w:val="28"/>
          <w:szCs w:val="28"/>
        </w:rPr>
        <w:t>2 onboard digital signal processor (DSP) slots</w:t>
      </w:r>
    </w:p>
    <w:p>
      <w:pPr>
        <w:pStyle w:val="14"/>
        <w:numPr>
          <w:ilvl w:val="0"/>
          <w:numId w:val="16"/>
        </w:numPr>
        <w:rPr>
          <w:rFonts w:ascii="Times New Roman" w:hAnsi="Times New Roman" w:eastAsia="Calibri"/>
          <w:sz w:val="28"/>
          <w:szCs w:val="28"/>
        </w:rPr>
      </w:pPr>
      <w:r>
        <w:rPr>
          <w:rFonts w:ascii="Times New Roman" w:hAnsi="Times New Roman" w:eastAsia="Calibri"/>
          <w:sz w:val="28"/>
          <w:szCs w:val="28"/>
        </w:rPr>
        <w:t>1 Internal Service Module slot for application services</w:t>
      </w:r>
    </w:p>
    <w:p>
      <w:pPr>
        <w:pStyle w:val="14"/>
        <w:numPr>
          <w:ilvl w:val="0"/>
          <w:numId w:val="16"/>
        </w:numPr>
        <w:rPr>
          <w:rFonts w:ascii="Times New Roman" w:hAnsi="Times New Roman" w:eastAsia="Calibri"/>
          <w:sz w:val="28"/>
          <w:szCs w:val="28"/>
        </w:rPr>
      </w:pPr>
      <w:r>
        <w:rPr>
          <w:rFonts w:ascii="Times New Roman" w:hAnsi="Times New Roman" w:eastAsia="Calibri"/>
          <w:sz w:val="28"/>
          <w:szCs w:val="28"/>
        </w:rPr>
        <w:t>Fully integrated power distribution to modules supporting 802.3af Power over Ethernet (PoE) and Cisco Enhanced PoE.</w:t>
      </w:r>
    </w:p>
    <w:p>
      <w:pPr>
        <w:pStyle w:val="14"/>
        <w:numPr>
          <w:numId w:val="0"/>
        </w:numPr>
        <w:rPr>
          <w:rFonts w:ascii="Times New Roman" w:hAnsi="Times New Roman" w:eastAsia="Calibri"/>
          <w:sz w:val="28"/>
          <w:szCs w:val="28"/>
        </w:rPr>
      </w:pPr>
    </w:p>
    <w:p>
      <w:pPr>
        <w:pStyle w:val="14"/>
        <w:numPr>
          <w:numId w:val="0"/>
        </w:numPr>
        <w:rPr>
          <w:rFonts w:ascii="Times New Roman" w:hAnsi="Times New Roman" w:eastAsia="Calibri"/>
          <w:sz w:val="28"/>
          <w:szCs w:val="28"/>
        </w:rPr>
      </w:pPr>
    </w:p>
    <w:p>
      <w:pPr>
        <w:rPr>
          <w:rFonts w:ascii="Times New Roman" w:hAnsi="Times New Roman" w:eastAsia="Calibri"/>
          <w:b/>
          <w:bCs/>
          <w:color w:val="2F5496"/>
          <w:sz w:val="36"/>
          <w:szCs w:val="36"/>
          <w:u w:val="single"/>
        </w:rPr>
      </w:pPr>
      <w:r>
        <w:rPr>
          <w:rFonts w:ascii="Times New Roman" w:hAnsi="Times New Roman" w:eastAsia="Calibri"/>
          <w:b/>
          <w:bCs/>
          <w:color w:val="2F5496"/>
          <w:sz w:val="36"/>
          <w:szCs w:val="36"/>
          <w:u w:val="single"/>
        </w:rPr>
        <w:t>RPI ROUTING OF ROUTERS</w:t>
      </w:r>
    </w:p>
    <w:p>
      <w:pPr>
        <w:rPr>
          <w:rFonts w:ascii="Times New Roman" w:hAnsi="Times New Roman" w:eastAsia="Calibri"/>
          <w:b/>
          <w:bCs/>
          <w:sz w:val="28"/>
          <w:szCs w:val="28"/>
          <w:u w:val="single"/>
        </w:rPr>
      </w:pPr>
      <w:r>
        <w:rPr>
          <w:rFonts w:ascii="Times New Roman" w:hAnsi="Times New Roman" w:eastAsia="Calibri"/>
          <w:b/>
          <w:bCs/>
          <w:sz w:val="28"/>
          <w:szCs w:val="28"/>
          <w:u w:val="single"/>
        </w:rPr>
        <w:t>CORE R1</w:t>
      </w:r>
    </w:p>
    <w:p>
      <w:pPr>
        <w:rPr>
          <w:rFonts w:ascii="Times New Roman" w:hAnsi="Times New Roman" w:eastAsia="Calibri"/>
          <w:b/>
          <w:bCs/>
          <w:sz w:val="28"/>
          <w:szCs w:val="28"/>
          <w:u w:val="single"/>
        </w:rPr>
      </w:pPr>
      <w:r>
        <w:rPr>
          <w:rFonts w:ascii="Times New Roman" w:hAnsi="Times New Roman" w:eastAsia="Calibri"/>
          <w:b/>
          <w:bCs/>
          <w:sz w:val="28"/>
          <w:szCs w:val="28"/>
          <w:u w:val="single"/>
        </w:rPr>
        <w:drawing>
          <wp:inline distT="0" distB="0" distL="0" distR="0">
            <wp:extent cx="3779520" cy="1543050"/>
            <wp:effectExtent l="0" t="0" r="0" b="11430"/>
            <wp:docPr id="1029" name="Picture 1"/>
            <wp:cNvGraphicFramePr/>
            <a:graphic xmlns:a="http://schemas.openxmlformats.org/drawingml/2006/main">
              <a:graphicData uri="http://schemas.openxmlformats.org/drawingml/2006/picture">
                <pic:pic xmlns:pic="http://schemas.openxmlformats.org/drawingml/2006/picture">
                  <pic:nvPicPr>
                    <pic:cNvPr id="1029" name="Picture 1"/>
                    <pic:cNvPicPr/>
                  </pic:nvPicPr>
                  <pic:blipFill>
                    <a:blip r:embed="rId12" cstate="print"/>
                    <a:srcRect/>
                    <a:stretch>
                      <a:fillRect/>
                    </a:stretch>
                  </pic:blipFill>
                  <pic:spPr>
                    <a:xfrm>
                      <a:off x="0" y="0"/>
                      <a:ext cx="3779520" cy="1543050"/>
                    </a:xfrm>
                    <a:prstGeom prst="rect">
                      <a:avLst/>
                    </a:prstGeom>
                  </pic:spPr>
                </pic:pic>
              </a:graphicData>
            </a:graphic>
          </wp:inline>
        </w:drawing>
      </w:r>
    </w:p>
    <w:p>
      <w:pPr>
        <w:rPr>
          <w:rFonts w:ascii="Times New Roman" w:hAnsi="Times New Roman" w:eastAsia="Calibri"/>
          <w:b/>
          <w:bCs/>
          <w:sz w:val="28"/>
          <w:szCs w:val="28"/>
          <w:u w:val="single"/>
        </w:rPr>
      </w:pPr>
      <w:r>
        <w:rPr>
          <w:rFonts w:ascii="Times New Roman" w:hAnsi="Times New Roman" w:eastAsia="Calibri"/>
          <w:b/>
          <w:bCs/>
          <w:sz w:val="28"/>
          <w:szCs w:val="28"/>
          <w:u w:val="single"/>
        </w:rPr>
        <w:t>ISP AIRTEL</w:t>
      </w:r>
    </w:p>
    <w:p>
      <w:pPr>
        <w:rPr>
          <w:rFonts w:ascii="Times New Roman" w:hAnsi="Times New Roman" w:eastAsia="Calibri"/>
          <w:b/>
          <w:bCs/>
          <w:sz w:val="28"/>
          <w:szCs w:val="28"/>
          <w:u w:val="single"/>
        </w:rPr>
      </w:pPr>
      <w:r>
        <w:rPr>
          <w:rFonts w:ascii="Times New Roman" w:hAnsi="Times New Roman" w:eastAsia="Calibri"/>
          <w:b/>
          <w:bCs/>
          <w:sz w:val="28"/>
          <w:szCs w:val="28"/>
          <w:u w:val="single"/>
        </w:rPr>
        <w:drawing>
          <wp:inline distT="0" distB="0" distL="0" distR="0">
            <wp:extent cx="4594860" cy="1562100"/>
            <wp:effectExtent l="0" t="0" r="0" b="0"/>
            <wp:docPr id="1030" name="Picture 1"/>
            <wp:cNvGraphicFramePr/>
            <a:graphic xmlns:a="http://schemas.openxmlformats.org/drawingml/2006/main">
              <a:graphicData uri="http://schemas.openxmlformats.org/drawingml/2006/picture">
                <pic:pic xmlns:pic="http://schemas.openxmlformats.org/drawingml/2006/picture">
                  <pic:nvPicPr>
                    <pic:cNvPr id="1030" name="Picture 1"/>
                    <pic:cNvPicPr/>
                  </pic:nvPicPr>
                  <pic:blipFill>
                    <a:blip r:embed="rId13" cstate="print"/>
                    <a:srcRect/>
                    <a:stretch>
                      <a:fillRect/>
                    </a:stretch>
                  </pic:blipFill>
                  <pic:spPr>
                    <a:xfrm>
                      <a:off x="0" y="0"/>
                      <a:ext cx="4595258" cy="1562235"/>
                    </a:xfrm>
                    <a:prstGeom prst="rect">
                      <a:avLst/>
                    </a:prstGeom>
                  </pic:spPr>
                </pic:pic>
              </a:graphicData>
            </a:graphic>
          </wp:inline>
        </w:drawing>
      </w:r>
    </w:p>
    <w:p>
      <w:pPr>
        <w:rPr>
          <w:rFonts w:ascii="Times New Roman" w:hAnsi="Times New Roman" w:eastAsia="Calibri"/>
          <w:b/>
          <w:bCs/>
          <w:sz w:val="28"/>
          <w:szCs w:val="28"/>
          <w:u w:val="single"/>
        </w:rPr>
      </w:pPr>
    </w:p>
    <w:p>
      <w:pPr>
        <w:rPr>
          <w:rFonts w:ascii="Times New Roman" w:hAnsi="Times New Roman" w:eastAsia="Calibri"/>
          <w:b/>
          <w:bCs/>
          <w:sz w:val="28"/>
          <w:szCs w:val="28"/>
          <w:u w:val="single"/>
        </w:rPr>
      </w:pPr>
      <w:r>
        <w:rPr>
          <w:rFonts w:ascii="Times New Roman" w:hAnsi="Times New Roman" w:eastAsia="Calibri"/>
          <w:b/>
          <w:bCs/>
          <w:sz w:val="28"/>
          <w:szCs w:val="28"/>
          <w:u w:val="single"/>
        </w:rPr>
        <w:t>ISP BSNL</w:t>
      </w:r>
    </w:p>
    <w:p>
      <w:pPr>
        <w:rPr>
          <w:rFonts w:ascii="Times New Roman" w:hAnsi="Times New Roman" w:eastAsia="Calibri"/>
          <w:b/>
          <w:bCs/>
          <w:sz w:val="28"/>
          <w:szCs w:val="28"/>
          <w:u w:val="single"/>
        </w:rPr>
      </w:pPr>
      <w:r>
        <w:rPr>
          <w:rFonts w:ascii="Times New Roman" w:hAnsi="Times New Roman" w:eastAsia="Calibri"/>
          <w:b/>
          <w:bCs/>
          <w:sz w:val="28"/>
          <w:szCs w:val="28"/>
          <w:u w:val="single"/>
        </w:rPr>
        <w:drawing>
          <wp:inline distT="0" distB="0" distL="0" distR="0">
            <wp:extent cx="4251960" cy="1508760"/>
            <wp:effectExtent l="0" t="0" r="0" b="0"/>
            <wp:docPr id="1031" name="Picture 1"/>
            <wp:cNvGraphicFramePr/>
            <a:graphic xmlns:a="http://schemas.openxmlformats.org/drawingml/2006/main">
              <a:graphicData uri="http://schemas.openxmlformats.org/drawingml/2006/picture">
                <pic:pic xmlns:pic="http://schemas.openxmlformats.org/drawingml/2006/picture">
                  <pic:nvPicPr>
                    <pic:cNvPr id="1031" name="Picture 1"/>
                    <pic:cNvPicPr/>
                  </pic:nvPicPr>
                  <pic:blipFill>
                    <a:blip r:embed="rId14" cstate="print"/>
                    <a:srcRect/>
                    <a:stretch>
                      <a:fillRect/>
                    </a:stretch>
                  </pic:blipFill>
                  <pic:spPr>
                    <a:xfrm>
                      <a:off x="0" y="0"/>
                      <a:ext cx="4252328" cy="1508891"/>
                    </a:xfrm>
                    <a:prstGeom prst="rect">
                      <a:avLst/>
                    </a:prstGeom>
                  </pic:spPr>
                </pic:pic>
              </a:graphicData>
            </a:graphic>
          </wp:inline>
        </w:drawing>
      </w:r>
    </w:p>
    <w:p>
      <w:pPr>
        <w:rPr>
          <w:rFonts w:ascii="Times New Roman" w:hAnsi="Times New Roman" w:eastAsia="Calibri"/>
          <w:b/>
          <w:bCs/>
          <w:sz w:val="28"/>
          <w:szCs w:val="28"/>
          <w:u w:val="single"/>
        </w:rPr>
      </w:pPr>
      <w:r>
        <w:rPr>
          <w:rFonts w:ascii="Times New Roman" w:hAnsi="Times New Roman" w:eastAsia="Calibri"/>
          <w:b/>
          <w:bCs/>
          <w:sz w:val="28"/>
          <w:szCs w:val="28"/>
          <w:u w:val="single"/>
        </w:rPr>
        <w:t>SERVER SIDE ROUTER</w:t>
      </w:r>
    </w:p>
    <w:p>
      <w:pPr>
        <w:rPr>
          <w:rFonts w:ascii="Times New Roman" w:hAnsi="Times New Roman" w:eastAsia="Calibri"/>
          <w:b/>
          <w:bCs/>
          <w:sz w:val="28"/>
          <w:szCs w:val="28"/>
          <w:u w:val="single"/>
        </w:rPr>
      </w:pPr>
      <w:r>
        <w:rPr>
          <w:rFonts w:ascii="Times New Roman" w:hAnsi="Times New Roman" w:eastAsia="Calibri"/>
          <w:b/>
          <w:bCs/>
          <w:sz w:val="28"/>
          <w:szCs w:val="28"/>
          <w:u w:val="single"/>
        </w:rPr>
        <w:drawing>
          <wp:inline distT="0" distB="0" distL="0" distR="0">
            <wp:extent cx="3487420" cy="1439545"/>
            <wp:effectExtent l="0" t="0" r="2540" b="8255"/>
            <wp:docPr id="1032" name="Picture 1"/>
            <wp:cNvGraphicFramePr/>
            <a:graphic xmlns:a="http://schemas.openxmlformats.org/drawingml/2006/main">
              <a:graphicData uri="http://schemas.openxmlformats.org/drawingml/2006/picture">
                <pic:pic xmlns:pic="http://schemas.openxmlformats.org/drawingml/2006/picture">
                  <pic:nvPicPr>
                    <pic:cNvPr id="1032" name="Picture 1"/>
                    <pic:cNvPicPr/>
                  </pic:nvPicPr>
                  <pic:blipFill>
                    <a:blip r:embed="rId15" cstate="print"/>
                    <a:srcRect/>
                    <a:stretch>
                      <a:fillRect/>
                    </a:stretch>
                  </pic:blipFill>
                  <pic:spPr>
                    <a:xfrm>
                      <a:off x="0" y="0"/>
                      <a:ext cx="3487420" cy="1439545"/>
                    </a:xfrm>
                    <a:prstGeom prst="rect">
                      <a:avLst/>
                    </a:prstGeom>
                  </pic:spPr>
                </pic:pic>
              </a:graphicData>
            </a:graphic>
          </wp:inline>
        </w:drawing>
      </w:r>
    </w:p>
    <w:p>
      <w:pPr>
        <w:rPr>
          <w:rFonts w:ascii="Times New Roman" w:hAnsi="Times New Roman" w:eastAsia="Calibri"/>
          <w:b/>
          <w:bCs/>
          <w:sz w:val="28"/>
          <w:szCs w:val="28"/>
          <w:u w:val="single"/>
        </w:rPr>
      </w:pPr>
      <w:r>
        <w:rPr>
          <w:rFonts w:ascii="Times New Roman" w:hAnsi="Times New Roman" w:eastAsia="Calibri"/>
          <w:b/>
          <w:bCs/>
          <w:sz w:val="28"/>
          <w:szCs w:val="28"/>
          <w:u w:val="single"/>
        </w:rPr>
        <w:t>CORE R2</w:t>
      </w:r>
    </w:p>
    <w:p>
      <w:pPr>
        <w:rPr>
          <w:rFonts w:ascii="Times New Roman" w:hAnsi="Times New Roman" w:eastAsia="Calibri"/>
          <w:b/>
          <w:bCs/>
          <w:sz w:val="28"/>
          <w:szCs w:val="28"/>
          <w:u w:val="single"/>
        </w:rPr>
      </w:pPr>
      <w:r>
        <w:rPr>
          <w:rFonts w:ascii="Times New Roman" w:hAnsi="Times New Roman" w:eastAsia="Calibri"/>
          <w:b/>
          <w:bCs/>
          <w:sz w:val="28"/>
          <w:szCs w:val="28"/>
          <w:u w:val="single"/>
        </w:rPr>
        <w:drawing>
          <wp:inline distT="0" distB="0" distL="0" distR="0">
            <wp:extent cx="3743960" cy="1629410"/>
            <wp:effectExtent l="0" t="0" r="5080" b="1270"/>
            <wp:docPr id="1033" name="Picture 1"/>
            <wp:cNvGraphicFramePr/>
            <a:graphic xmlns:a="http://schemas.openxmlformats.org/drawingml/2006/main">
              <a:graphicData uri="http://schemas.openxmlformats.org/drawingml/2006/picture">
                <pic:pic xmlns:pic="http://schemas.openxmlformats.org/drawingml/2006/picture">
                  <pic:nvPicPr>
                    <pic:cNvPr id="1033" name="Picture 1"/>
                    <pic:cNvPicPr/>
                  </pic:nvPicPr>
                  <pic:blipFill>
                    <a:blip r:embed="rId16" cstate="print"/>
                    <a:srcRect/>
                    <a:stretch>
                      <a:fillRect/>
                    </a:stretch>
                  </pic:blipFill>
                  <pic:spPr>
                    <a:xfrm>
                      <a:off x="0" y="0"/>
                      <a:ext cx="3743960" cy="1629410"/>
                    </a:xfrm>
                    <a:prstGeom prst="rect">
                      <a:avLst/>
                    </a:prstGeom>
                  </pic:spPr>
                </pic:pic>
              </a:graphicData>
            </a:graphic>
          </wp:inline>
        </w:drawing>
      </w:r>
    </w:p>
    <w:p>
      <w:pPr>
        <w:rPr>
          <w:rFonts w:ascii="Times New Roman" w:hAnsi="Times New Roman" w:eastAsia="Calibri"/>
          <w:b/>
          <w:bCs/>
          <w:sz w:val="28"/>
          <w:szCs w:val="28"/>
          <w:u w:val="single"/>
        </w:rPr>
      </w:pPr>
    </w:p>
    <w:p>
      <w:pPr>
        <w:rPr>
          <w:rFonts w:ascii="Times New Roman" w:hAnsi="Times New Roman" w:eastAsia="Calibri"/>
          <w:b/>
          <w:bCs/>
          <w:sz w:val="28"/>
          <w:szCs w:val="28"/>
          <w:u w:val="single"/>
        </w:rPr>
      </w:pPr>
    </w:p>
    <w:p>
      <w:pPr>
        <w:rPr>
          <w:rFonts w:ascii="Times New Roman" w:hAnsi="Times New Roman" w:eastAsia="Calibri"/>
          <w:b/>
          <w:bCs/>
          <w:sz w:val="28"/>
          <w:szCs w:val="28"/>
          <w:u w:val="single"/>
        </w:rPr>
      </w:pPr>
    </w:p>
    <w:p>
      <w:pPr>
        <w:rPr>
          <w:rFonts w:ascii="Times New Roman" w:hAnsi="Times New Roman" w:eastAsia="Calibri"/>
          <w:b/>
          <w:bCs/>
          <w:sz w:val="28"/>
          <w:szCs w:val="28"/>
          <w:u w:val="single"/>
        </w:rPr>
      </w:pPr>
    </w:p>
    <w:p>
      <w:pPr>
        <w:rPr>
          <w:rFonts w:ascii="Times New Roman" w:hAnsi="Times New Roman" w:eastAsia="Calibri"/>
          <w:b/>
          <w:bCs/>
          <w:sz w:val="28"/>
          <w:szCs w:val="28"/>
          <w:u w:val="single"/>
        </w:rPr>
      </w:pPr>
      <w:r>
        <w:rPr>
          <w:rFonts w:ascii="Times New Roman" w:hAnsi="Times New Roman" w:eastAsia="Calibri"/>
          <w:b/>
          <w:bCs/>
          <w:sz w:val="28"/>
          <w:szCs w:val="28"/>
          <w:u w:val="single"/>
        </w:rPr>
        <w:t>COMPANY SIDE</w:t>
      </w:r>
    </w:p>
    <w:p>
      <w:pPr>
        <w:rPr>
          <w:rFonts w:ascii="Times New Roman" w:hAnsi="Times New Roman" w:eastAsia="Calibri"/>
          <w:b/>
          <w:bCs/>
          <w:sz w:val="28"/>
          <w:szCs w:val="28"/>
          <w:u w:val="single"/>
        </w:rPr>
      </w:pPr>
      <w:r>
        <w:rPr>
          <w:rFonts w:ascii="Times New Roman" w:hAnsi="Times New Roman" w:eastAsia="Calibri"/>
          <w:b/>
          <w:bCs/>
          <w:sz w:val="28"/>
          <w:szCs w:val="28"/>
          <w:u w:val="single"/>
        </w:rPr>
        <w:drawing>
          <wp:inline distT="0" distB="0" distL="0" distR="0">
            <wp:extent cx="3575050" cy="1503680"/>
            <wp:effectExtent l="0" t="0" r="6350" b="5080"/>
            <wp:docPr id="1034" name="Picture 1"/>
            <wp:cNvGraphicFramePr/>
            <a:graphic xmlns:a="http://schemas.openxmlformats.org/drawingml/2006/main">
              <a:graphicData uri="http://schemas.openxmlformats.org/drawingml/2006/picture">
                <pic:pic xmlns:pic="http://schemas.openxmlformats.org/drawingml/2006/picture">
                  <pic:nvPicPr>
                    <pic:cNvPr id="1034" name="Picture 1"/>
                    <pic:cNvPicPr/>
                  </pic:nvPicPr>
                  <pic:blipFill>
                    <a:blip r:embed="rId17" cstate="print"/>
                    <a:srcRect/>
                    <a:stretch>
                      <a:fillRect/>
                    </a:stretch>
                  </pic:blipFill>
                  <pic:spPr>
                    <a:xfrm>
                      <a:off x="0" y="0"/>
                      <a:ext cx="3575050" cy="1503680"/>
                    </a:xfrm>
                    <a:prstGeom prst="rect">
                      <a:avLst/>
                    </a:prstGeom>
                  </pic:spPr>
                </pic:pic>
              </a:graphicData>
            </a:graphic>
          </wp:inline>
        </w:drawing>
      </w:r>
    </w:p>
    <w:p>
      <w:pPr>
        <w:rPr>
          <w:rFonts w:ascii="Times New Roman" w:hAnsi="Times New Roman" w:eastAsia="Calibri"/>
          <w:b/>
          <w:bCs/>
          <w:sz w:val="28"/>
          <w:szCs w:val="28"/>
          <w:u w:val="single"/>
        </w:rPr>
      </w:pPr>
      <w:r>
        <w:rPr>
          <w:rFonts w:ascii="Times New Roman" w:hAnsi="Times New Roman" w:eastAsia="Calibri"/>
          <w:b/>
          <w:bCs/>
          <w:sz w:val="28"/>
          <w:szCs w:val="28"/>
          <w:u w:val="single"/>
        </w:rPr>
        <w:t>COMPANY R1</w:t>
      </w:r>
    </w:p>
    <w:p>
      <w:pPr>
        <w:rPr>
          <w:rFonts w:ascii="Times New Roman" w:hAnsi="Times New Roman" w:eastAsia="Calibri"/>
          <w:b/>
          <w:bCs/>
          <w:sz w:val="28"/>
          <w:szCs w:val="28"/>
          <w:u w:val="single"/>
        </w:rPr>
      </w:pPr>
      <w:r>
        <w:rPr>
          <w:rFonts w:ascii="Times New Roman" w:hAnsi="Times New Roman" w:eastAsia="Calibri"/>
          <w:b/>
          <w:bCs/>
          <w:sz w:val="28"/>
          <w:szCs w:val="28"/>
          <w:u w:val="single"/>
        </w:rPr>
        <w:drawing>
          <wp:inline distT="0" distB="0" distL="0" distR="0">
            <wp:extent cx="3599815" cy="1390650"/>
            <wp:effectExtent l="0" t="0" r="12065" b="11430"/>
            <wp:docPr id="1035" name="Picture 1"/>
            <wp:cNvGraphicFramePr/>
            <a:graphic xmlns:a="http://schemas.openxmlformats.org/drawingml/2006/main">
              <a:graphicData uri="http://schemas.openxmlformats.org/drawingml/2006/picture">
                <pic:pic xmlns:pic="http://schemas.openxmlformats.org/drawingml/2006/picture">
                  <pic:nvPicPr>
                    <pic:cNvPr id="1035" name="Picture 1"/>
                    <pic:cNvPicPr/>
                  </pic:nvPicPr>
                  <pic:blipFill>
                    <a:blip r:embed="rId18" cstate="print"/>
                    <a:srcRect/>
                    <a:stretch>
                      <a:fillRect/>
                    </a:stretch>
                  </pic:blipFill>
                  <pic:spPr>
                    <a:xfrm>
                      <a:off x="0" y="0"/>
                      <a:ext cx="3599815" cy="1390650"/>
                    </a:xfrm>
                    <a:prstGeom prst="rect">
                      <a:avLst/>
                    </a:prstGeom>
                  </pic:spPr>
                </pic:pic>
              </a:graphicData>
            </a:graphic>
          </wp:inline>
        </w:drawing>
      </w:r>
    </w:p>
    <w:p>
      <w:pPr>
        <w:rPr>
          <w:rFonts w:ascii="Times New Roman" w:hAnsi="Times New Roman" w:eastAsia="Calibri"/>
          <w:b/>
          <w:bCs/>
          <w:sz w:val="28"/>
          <w:szCs w:val="28"/>
          <w:u w:val="single"/>
        </w:rPr>
      </w:pPr>
      <w:r>
        <w:rPr>
          <w:rFonts w:ascii="Times New Roman" w:hAnsi="Times New Roman" w:eastAsia="Calibri"/>
          <w:b/>
          <w:bCs/>
          <w:sz w:val="28"/>
          <w:szCs w:val="28"/>
          <w:u w:val="single"/>
        </w:rPr>
        <w:t>COMPANY R2</w:t>
      </w:r>
    </w:p>
    <w:p>
      <w:pPr>
        <w:rPr>
          <w:rFonts w:ascii="Times New Roman" w:hAnsi="Times New Roman" w:eastAsia="Calibri"/>
          <w:b/>
          <w:bCs/>
          <w:sz w:val="28"/>
          <w:szCs w:val="28"/>
          <w:u w:val="single"/>
        </w:rPr>
      </w:pPr>
      <w:r>
        <w:rPr>
          <w:rFonts w:ascii="Times New Roman" w:hAnsi="Times New Roman" w:eastAsia="Calibri"/>
          <w:b/>
          <w:bCs/>
          <w:sz w:val="28"/>
          <w:szCs w:val="28"/>
          <w:u w:val="single"/>
        </w:rPr>
        <w:drawing>
          <wp:inline distT="0" distB="0" distL="0" distR="0">
            <wp:extent cx="3461385" cy="1207770"/>
            <wp:effectExtent l="0" t="0" r="13335" b="11430"/>
            <wp:docPr id="1036" name="Picture 1"/>
            <wp:cNvGraphicFramePr/>
            <a:graphic xmlns:a="http://schemas.openxmlformats.org/drawingml/2006/main">
              <a:graphicData uri="http://schemas.openxmlformats.org/drawingml/2006/picture">
                <pic:pic xmlns:pic="http://schemas.openxmlformats.org/drawingml/2006/picture">
                  <pic:nvPicPr>
                    <pic:cNvPr id="1036" name="Picture 1"/>
                    <pic:cNvPicPr/>
                  </pic:nvPicPr>
                  <pic:blipFill>
                    <a:blip r:embed="rId19" cstate="print"/>
                    <a:srcRect/>
                    <a:stretch>
                      <a:fillRect/>
                    </a:stretch>
                  </pic:blipFill>
                  <pic:spPr>
                    <a:xfrm>
                      <a:off x="0" y="0"/>
                      <a:ext cx="3461385" cy="1207770"/>
                    </a:xfrm>
                    <a:prstGeom prst="rect">
                      <a:avLst/>
                    </a:prstGeom>
                  </pic:spPr>
                </pic:pic>
              </a:graphicData>
            </a:graphic>
          </wp:inline>
        </w:drawing>
      </w:r>
    </w:p>
    <w:p>
      <w:pPr>
        <w:rPr>
          <w:rFonts w:ascii="Times New Roman" w:hAnsi="Times New Roman" w:eastAsia="Calibri"/>
          <w:b/>
          <w:bCs/>
          <w:sz w:val="28"/>
          <w:szCs w:val="28"/>
          <w:u w:val="single"/>
        </w:rPr>
      </w:pPr>
    </w:p>
    <w:p>
      <w:pPr>
        <w:rPr>
          <w:rFonts w:ascii="Times New Roman" w:hAnsi="Times New Roman" w:eastAsia="Calibri"/>
          <w:b/>
          <w:bCs/>
          <w:sz w:val="28"/>
          <w:szCs w:val="28"/>
          <w:u w:val="single"/>
        </w:rPr>
      </w:pPr>
    </w:p>
    <w:p>
      <w:pPr>
        <w:rPr>
          <w:rFonts w:ascii="Times New Roman" w:hAnsi="Times New Roman" w:eastAsia="Calibri"/>
          <w:b/>
          <w:bCs/>
          <w:sz w:val="28"/>
          <w:szCs w:val="28"/>
          <w:u w:val="single"/>
        </w:rPr>
      </w:pPr>
    </w:p>
    <w:p>
      <w:pPr>
        <w:rPr>
          <w:rFonts w:ascii="Times New Roman" w:hAnsi="Times New Roman" w:eastAsia="Calibri"/>
          <w:b/>
          <w:bCs/>
          <w:sz w:val="28"/>
          <w:szCs w:val="28"/>
          <w:u w:val="single"/>
        </w:rPr>
      </w:pPr>
    </w:p>
    <w:p>
      <w:pPr>
        <w:rPr>
          <w:rFonts w:ascii="Times New Roman" w:hAnsi="Times New Roman" w:eastAsia="Calibri"/>
          <w:b/>
          <w:bCs/>
          <w:color w:val="2F5496"/>
          <w:sz w:val="40"/>
          <w:szCs w:val="40"/>
          <w:u w:val="single"/>
        </w:rPr>
      </w:pPr>
    </w:p>
    <w:p>
      <w:pPr>
        <w:rPr>
          <w:rFonts w:ascii="Times New Roman" w:hAnsi="Times New Roman" w:eastAsia="Calibri"/>
          <w:b/>
          <w:bCs/>
          <w:color w:val="2F5496"/>
          <w:sz w:val="40"/>
          <w:szCs w:val="40"/>
          <w:u w:val="single"/>
        </w:rPr>
      </w:pPr>
      <w:r>
        <w:rPr>
          <w:rFonts w:ascii="Times New Roman" w:hAnsi="Times New Roman" w:eastAsia="Calibri"/>
          <w:b/>
          <w:bCs/>
          <w:color w:val="2F5496"/>
          <w:sz w:val="40"/>
          <w:szCs w:val="40"/>
          <w:u w:val="single"/>
        </w:rPr>
        <w:t>DNS</w:t>
      </w:r>
    </w:p>
    <w:p>
      <w:r>
        <w:drawing>
          <wp:inline distT="0" distB="0" distL="114300" distR="114300">
            <wp:extent cx="4902835" cy="3064510"/>
            <wp:effectExtent l="0" t="0" r="444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0"/>
                    <a:stretch>
                      <a:fillRect/>
                    </a:stretch>
                  </pic:blipFill>
                  <pic:spPr>
                    <a:xfrm>
                      <a:off x="0" y="0"/>
                      <a:ext cx="4902835" cy="3064510"/>
                    </a:xfrm>
                    <a:prstGeom prst="rect">
                      <a:avLst/>
                    </a:prstGeom>
                    <a:noFill/>
                    <a:ln>
                      <a:noFill/>
                    </a:ln>
                  </pic:spPr>
                </pic:pic>
              </a:graphicData>
            </a:graphic>
          </wp:inline>
        </w:drawing>
      </w:r>
    </w:p>
    <w:p>
      <w:r>
        <w:drawing>
          <wp:inline distT="0" distB="0" distL="114300" distR="114300">
            <wp:extent cx="5742305" cy="2880995"/>
            <wp:effectExtent l="0" t="0" r="3175" b="1460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21"/>
                    <a:stretch>
                      <a:fillRect/>
                    </a:stretch>
                  </pic:blipFill>
                  <pic:spPr>
                    <a:xfrm>
                      <a:off x="0" y="0"/>
                      <a:ext cx="5742305" cy="2880995"/>
                    </a:xfrm>
                    <a:prstGeom prst="rect">
                      <a:avLst/>
                    </a:prstGeom>
                    <a:noFill/>
                    <a:ln>
                      <a:noFill/>
                    </a:ln>
                  </pic:spPr>
                </pic:pic>
              </a:graphicData>
            </a:graphic>
          </wp:inline>
        </w:drawing>
      </w:r>
    </w:p>
    <w:p>
      <w:pPr>
        <w:rPr>
          <w:rFonts w:ascii="Times New Roman" w:hAnsi="Times New Roman" w:eastAsia="Calibri"/>
          <w:b/>
          <w:bCs/>
          <w:sz w:val="28"/>
          <w:szCs w:val="28"/>
          <w:u w:val="single"/>
        </w:rPr>
      </w:pPr>
    </w:p>
    <w:p>
      <w:pPr>
        <w:rPr>
          <w:rFonts w:ascii="Times New Roman" w:hAnsi="Times New Roman" w:eastAsia="Calibri"/>
          <w:b/>
          <w:bCs/>
          <w:sz w:val="28"/>
          <w:szCs w:val="28"/>
          <w:u w:val="single"/>
        </w:rPr>
      </w:pPr>
    </w:p>
    <w:p>
      <w:pPr>
        <w:rPr>
          <w:rFonts w:ascii="Times New Roman" w:hAnsi="Times New Roman" w:eastAsia="Calibri"/>
          <w:b/>
          <w:bCs/>
          <w:sz w:val="28"/>
          <w:szCs w:val="28"/>
          <w:u w:val="single"/>
        </w:rPr>
      </w:pPr>
    </w:p>
    <w:p>
      <w:pPr>
        <w:rPr>
          <w:rFonts w:ascii="Times New Roman" w:hAnsi="Times New Roman" w:eastAsia="Calibri"/>
          <w:b/>
          <w:bCs/>
          <w:sz w:val="28"/>
          <w:szCs w:val="28"/>
          <w:u w:val="single"/>
        </w:rPr>
      </w:pPr>
      <w:r>
        <w:rPr>
          <w:rFonts w:ascii="Times New Roman" w:hAnsi="Times New Roman" w:eastAsia="Calibri"/>
          <w:b/>
          <w:bCs/>
          <w:sz w:val="28"/>
          <w:szCs w:val="28"/>
          <w:u w:val="single"/>
        </w:rPr>
        <w:t>DNS SERVER CONNECTED WITH END DEVICES</w:t>
      </w:r>
    </w:p>
    <w:p>
      <w:r>
        <w:drawing>
          <wp:inline distT="0" distB="0" distL="114300" distR="114300">
            <wp:extent cx="4587875" cy="7609205"/>
            <wp:effectExtent l="0" t="0" r="14605" b="10795"/>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pic:cNvPicPr>
                      <a:picLocks noChangeAspect="1"/>
                    </pic:cNvPicPr>
                  </pic:nvPicPr>
                  <pic:blipFill>
                    <a:blip r:embed="rId22"/>
                    <a:stretch>
                      <a:fillRect/>
                    </a:stretch>
                  </pic:blipFill>
                  <pic:spPr>
                    <a:xfrm>
                      <a:off x="0" y="0"/>
                      <a:ext cx="4587875" cy="7609205"/>
                    </a:xfrm>
                    <a:prstGeom prst="rect">
                      <a:avLst/>
                    </a:prstGeom>
                    <a:noFill/>
                    <a:ln>
                      <a:noFill/>
                    </a:ln>
                  </pic:spPr>
                </pic:pic>
              </a:graphicData>
            </a:graphic>
          </wp:inline>
        </w:drawing>
      </w:r>
    </w:p>
    <w:p>
      <w:pPr>
        <w:rPr>
          <w:rFonts w:hint="default" w:ascii="Times New Roman" w:hAnsi="Times New Roman" w:eastAsia="Calibri"/>
          <w:b/>
          <w:bCs/>
          <w:color w:val="2F5496"/>
          <w:sz w:val="40"/>
          <w:szCs w:val="40"/>
          <w:u w:val="single"/>
          <w:lang w:val="en-US"/>
        </w:rPr>
      </w:pPr>
      <w:r>
        <w:rPr>
          <w:rFonts w:hint="default" w:ascii="Times New Roman" w:hAnsi="Times New Roman" w:eastAsia="Calibri"/>
          <w:b/>
          <w:bCs/>
          <w:color w:val="2F5496"/>
          <w:sz w:val="40"/>
          <w:szCs w:val="40"/>
          <w:u w:val="single"/>
          <w:lang w:val="en-US"/>
        </w:rPr>
        <w:t>HTTP</w:t>
      </w:r>
    </w:p>
    <w:p>
      <w:r>
        <w:drawing>
          <wp:inline distT="0" distB="0" distL="114300" distR="114300">
            <wp:extent cx="5078095" cy="7185025"/>
            <wp:effectExtent l="0" t="0" r="12065" b="825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3"/>
                    <a:stretch>
                      <a:fillRect/>
                    </a:stretch>
                  </pic:blipFill>
                  <pic:spPr>
                    <a:xfrm>
                      <a:off x="0" y="0"/>
                      <a:ext cx="5078095" cy="7185025"/>
                    </a:xfrm>
                    <a:prstGeom prst="rect">
                      <a:avLst/>
                    </a:prstGeom>
                    <a:noFill/>
                    <a:ln>
                      <a:noFill/>
                    </a:ln>
                  </pic:spPr>
                </pic:pic>
              </a:graphicData>
            </a:graphic>
          </wp:inline>
        </w:drawing>
      </w:r>
    </w:p>
    <w:p/>
    <w:p>
      <w:pPr>
        <w:rPr>
          <w:rFonts w:hint="default"/>
          <w:lang w:val="en-US"/>
        </w:rPr>
      </w:pPr>
      <w:r>
        <w:rPr>
          <w:rFonts w:hint="default" w:ascii="Times New Roman" w:hAnsi="Times New Roman" w:eastAsia="Calibri"/>
          <w:b/>
          <w:bCs/>
          <w:sz w:val="28"/>
          <w:szCs w:val="28"/>
          <w:u w:val="single"/>
          <w:lang w:val="en-US"/>
        </w:rPr>
        <w:t>WEB PAGE FOR DOMAIN NAME</w:t>
      </w:r>
    </w:p>
    <w:p>
      <w:r>
        <w:drawing>
          <wp:inline distT="0" distB="0" distL="114300" distR="114300">
            <wp:extent cx="5941060" cy="6022340"/>
            <wp:effectExtent l="0" t="0" r="2540" b="1270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pic:cNvPicPr>
                  </pic:nvPicPr>
                  <pic:blipFill>
                    <a:blip r:embed="rId24"/>
                    <a:stretch>
                      <a:fillRect/>
                    </a:stretch>
                  </pic:blipFill>
                  <pic:spPr>
                    <a:xfrm>
                      <a:off x="0" y="0"/>
                      <a:ext cx="5941060" cy="6022340"/>
                    </a:xfrm>
                    <a:prstGeom prst="rect">
                      <a:avLst/>
                    </a:prstGeom>
                    <a:noFill/>
                    <a:ln>
                      <a:noFill/>
                    </a:ln>
                  </pic:spPr>
                </pic:pic>
              </a:graphicData>
            </a:graphic>
          </wp:inline>
        </w:drawing>
      </w:r>
    </w:p>
    <w:p/>
    <w:p/>
    <w:p/>
    <w:p>
      <w:pPr>
        <w:rPr>
          <w:rFonts w:ascii="Times New Roman" w:hAnsi="Times New Roman" w:eastAsia="Calibri"/>
          <w:b/>
          <w:bCs/>
          <w:color w:val="2F5496"/>
          <w:sz w:val="40"/>
          <w:szCs w:val="40"/>
          <w:u w:val="single"/>
        </w:rPr>
      </w:pPr>
    </w:p>
    <w:p>
      <w:pPr>
        <w:rPr>
          <w:rFonts w:ascii="Times New Roman" w:hAnsi="Times New Roman" w:eastAsia="Calibri"/>
          <w:b/>
          <w:bCs/>
          <w:color w:val="2F5496"/>
          <w:sz w:val="40"/>
          <w:szCs w:val="40"/>
          <w:u w:val="single"/>
        </w:rPr>
      </w:pPr>
      <w:r>
        <w:rPr>
          <w:rFonts w:ascii="Times New Roman" w:hAnsi="Times New Roman" w:eastAsia="Calibri"/>
          <w:b/>
          <w:bCs/>
          <w:color w:val="2F5496"/>
          <w:sz w:val="40"/>
          <w:szCs w:val="40"/>
          <w:u w:val="single"/>
        </w:rPr>
        <w:t xml:space="preserve">EMAIL SERVER </w:t>
      </w:r>
    </w:p>
    <w:p>
      <w:pPr>
        <w:rPr>
          <w:rFonts w:ascii="Times New Roman" w:hAnsi="Times New Roman" w:eastAsia="Calibri"/>
          <w:b/>
          <w:bCs/>
          <w:color w:val="2F5496"/>
          <w:sz w:val="40"/>
          <w:szCs w:val="40"/>
          <w:u w:val="single"/>
        </w:rPr>
      </w:pPr>
      <w:r>
        <w:drawing>
          <wp:inline distT="0" distB="0" distL="114300" distR="114300">
            <wp:extent cx="5217160" cy="3436620"/>
            <wp:effectExtent l="0" t="0" r="10160" b="762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5"/>
                    <a:stretch>
                      <a:fillRect/>
                    </a:stretch>
                  </pic:blipFill>
                  <pic:spPr>
                    <a:xfrm>
                      <a:off x="0" y="0"/>
                      <a:ext cx="5217160" cy="3436620"/>
                    </a:xfrm>
                    <a:prstGeom prst="rect">
                      <a:avLst/>
                    </a:prstGeom>
                    <a:noFill/>
                    <a:ln>
                      <a:noFill/>
                    </a:ln>
                  </pic:spPr>
                </pic:pic>
              </a:graphicData>
            </a:graphic>
          </wp:inline>
        </w:drawing>
      </w:r>
    </w:p>
    <w:p>
      <w:r>
        <w:rPr>
          <w:rFonts w:ascii="Times New Roman" w:hAnsi="Times New Roman" w:eastAsia="Calibri"/>
          <w:b/>
          <w:bCs/>
          <w:sz w:val="28"/>
          <w:szCs w:val="28"/>
          <w:u w:val="single"/>
        </w:rPr>
        <w:t xml:space="preserve">HOME PC </w:t>
      </w:r>
      <w:r>
        <w:drawing>
          <wp:inline distT="0" distB="0" distL="114300" distR="114300">
            <wp:extent cx="5941060" cy="351155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26"/>
                    <a:srcRect b="17855"/>
                    <a:stretch>
                      <a:fillRect/>
                    </a:stretch>
                  </pic:blipFill>
                  <pic:spPr>
                    <a:xfrm>
                      <a:off x="0" y="0"/>
                      <a:ext cx="5941060" cy="3511550"/>
                    </a:xfrm>
                    <a:prstGeom prst="rect">
                      <a:avLst/>
                    </a:prstGeom>
                    <a:noFill/>
                    <a:ln>
                      <a:noFill/>
                    </a:ln>
                  </pic:spPr>
                </pic:pic>
              </a:graphicData>
            </a:graphic>
          </wp:inline>
        </w:drawing>
      </w:r>
    </w:p>
    <w:p>
      <w:r>
        <w:drawing>
          <wp:inline distT="0" distB="0" distL="114300" distR="114300">
            <wp:extent cx="5940425" cy="3674745"/>
            <wp:effectExtent l="0" t="0" r="3175" b="1333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27"/>
                    <a:stretch>
                      <a:fillRect/>
                    </a:stretch>
                  </pic:blipFill>
                  <pic:spPr>
                    <a:xfrm>
                      <a:off x="0" y="0"/>
                      <a:ext cx="5940425" cy="3674745"/>
                    </a:xfrm>
                    <a:prstGeom prst="rect">
                      <a:avLst/>
                    </a:prstGeom>
                    <a:noFill/>
                    <a:ln>
                      <a:noFill/>
                    </a:ln>
                  </pic:spPr>
                </pic:pic>
              </a:graphicData>
            </a:graphic>
          </wp:inline>
        </w:drawing>
      </w:r>
    </w:p>
    <w:p>
      <w:pPr>
        <w:rPr>
          <w:rFonts w:ascii="Times New Roman" w:hAnsi="Times New Roman" w:eastAsia="Calibri"/>
          <w:b/>
          <w:bCs/>
          <w:sz w:val="28"/>
          <w:szCs w:val="28"/>
          <w:u w:val="single"/>
        </w:rPr>
      </w:pPr>
    </w:p>
    <w:p>
      <w:pPr>
        <w:rPr>
          <w:rFonts w:ascii="Times New Roman" w:hAnsi="Times New Roman" w:eastAsia="Calibri"/>
          <w:b/>
          <w:bCs/>
          <w:sz w:val="28"/>
          <w:szCs w:val="28"/>
          <w:u w:val="single"/>
        </w:rPr>
      </w:pPr>
      <w:r>
        <w:rPr>
          <w:rFonts w:ascii="Times New Roman" w:hAnsi="Times New Roman" w:eastAsia="Calibri"/>
          <w:b/>
          <w:bCs/>
          <w:sz w:val="28"/>
          <w:szCs w:val="28"/>
          <w:u w:val="single"/>
        </w:rPr>
        <w:t>IT DEPT LAPTOP</w:t>
      </w:r>
    </w:p>
    <w:p>
      <w:r>
        <w:drawing>
          <wp:inline distT="0" distB="0" distL="114300" distR="114300">
            <wp:extent cx="5941060" cy="3146425"/>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28"/>
                    <a:srcRect b="26429"/>
                    <a:stretch>
                      <a:fillRect/>
                    </a:stretch>
                  </pic:blipFill>
                  <pic:spPr>
                    <a:xfrm>
                      <a:off x="0" y="0"/>
                      <a:ext cx="5941060" cy="3146425"/>
                    </a:xfrm>
                    <a:prstGeom prst="rect">
                      <a:avLst/>
                    </a:prstGeom>
                    <a:noFill/>
                    <a:ln>
                      <a:noFill/>
                    </a:ln>
                  </pic:spPr>
                </pic:pic>
              </a:graphicData>
            </a:graphic>
          </wp:inline>
        </w:drawing>
      </w:r>
    </w:p>
    <w:p>
      <w:r>
        <w:drawing>
          <wp:inline distT="0" distB="0" distL="114300" distR="114300">
            <wp:extent cx="5939790" cy="2049145"/>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29"/>
                    <a:srcRect b="50062"/>
                    <a:stretch>
                      <a:fillRect/>
                    </a:stretch>
                  </pic:blipFill>
                  <pic:spPr>
                    <a:xfrm>
                      <a:off x="0" y="0"/>
                      <a:ext cx="5939790" cy="2049145"/>
                    </a:xfrm>
                    <a:prstGeom prst="rect">
                      <a:avLst/>
                    </a:prstGeom>
                    <a:noFill/>
                    <a:ln>
                      <a:noFill/>
                    </a:ln>
                  </pic:spPr>
                </pic:pic>
              </a:graphicData>
            </a:graphic>
          </wp:inline>
        </w:drawing>
      </w:r>
    </w:p>
    <w:p>
      <w:pPr>
        <w:rPr>
          <w:rFonts w:ascii="Times New Roman" w:hAnsi="Times New Roman" w:eastAsia="Calibri"/>
          <w:b/>
          <w:bCs/>
          <w:color w:val="2F5496"/>
          <w:sz w:val="40"/>
          <w:szCs w:val="40"/>
          <w:u w:val="single"/>
        </w:rPr>
      </w:pPr>
    </w:p>
    <w:p>
      <w:r>
        <w:rPr>
          <w:rFonts w:ascii="Times New Roman" w:hAnsi="Times New Roman" w:eastAsia="Calibri"/>
          <w:b/>
          <w:bCs/>
          <w:color w:val="2F5496"/>
          <w:sz w:val="40"/>
          <w:szCs w:val="40"/>
          <w:u w:val="single"/>
        </w:rPr>
        <w:t>FTP</w:t>
      </w:r>
    </w:p>
    <w:p>
      <w:r>
        <w:rPr>
          <w:rFonts w:ascii="Times New Roman" w:hAnsi="Times New Roman" w:eastAsia="Calibri"/>
          <w:b/>
          <w:bCs/>
          <w:color w:val="2F5496"/>
          <w:sz w:val="40"/>
          <w:szCs w:val="40"/>
          <w:u w:val="single"/>
        </w:rPr>
        <w:t xml:space="preserve"> </w:t>
      </w:r>
      <w:r>
        <w:drawing>
          <wp:inline distT="0" distB="0" distL="114300" distR="114300">
            <wp:extent cx="5167630" cy="4839335"/>
            <wp:effectExtent l="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30"/>
                    <a:srcRect b="6777"/>
                    <a:stretch>
                      <a:fillRect/>
                    </a:stretch>
                  </pic:blipFill>
                  <pic:spPr>
                    <a:xfrm>
                      <a:off x="0" y="0"/>
                      <a:ext cx="5167630" cy="4839335"/>
                    </a:xfrm>
                    <a:prstGeom prst="rect">
                      <a:avLst/>
                    </a:prstGeom>
                    <a:noFill/>
                    <a:ln>
                      <a:noFill/>
                    </a:ln>
                  </pic:spPr>
                </pic:pic>
              </a:graphicData>
            </a:graphic>
          </wp:inline>
        </w:drawing>
      </w:r>
    </w:p>
    <w:p>
      <w:pPr>
        <w:rPr>
          <w:rFonts w:ascii="Times New Roman" w:hAnsi="Times New Roman" w:eastAsia="Calibri"/>
          <w:b/>
          <w:bCs/>
          <w:sz w:val="36"/>
          <w:szCs w:val="36"/>
          <w:u w:val="single"/>
        </w:rPr>
      </w:pPr>
      <w:r>
        <w:rPr>
          <w:rFonts w:ascii="Times New Roman" w:hAnsi="Times New Roman" w:eastAsia="Calibri"/>
          <w:b/>
          <w:bCs/>
          <w:sz w:val="36"/>
          <w:szCs w:val="36"/>
          <w:u w:val="single"/>
        </w:rPr>
        <w:t>HOME PC</w:t>
      </w:r>
    </w:p>
    <w:p>
      <w:r>
        <w:rPr>
          <w:rFonts w:ascii="Times New Roman" w:hAnsi="Times New Roman" w:eastAsia="Calibri"/>
          <w:b/>
          <w:bCs/>
          <w:sz w:val="28"/>
          <w:szCs w:val="28"/>
          <w:u w:val="single"/>
        </w:rPr>
        <w:t xml:space="preserve">FTP SERVER CONNECTED </w:t>
      </w:r>
      <w:r>
        <w:drawing>
          <wp:inline distT="0" distB="0" distL="114300" distR="114300">
            <wp:extent cx="5674995" cy="1988185"/>
            <wp:effectExtent l="0" t="0" r="9525" b="8255"/>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pic:cNvPicPr>
                      <a:picLocks noChangeAspect="1"/>
                    </pic:cNvPicPr>
                  </pic:nvPicPr>
                  <pic:blipFill>
                    <a:blip r:embed="rId31"/>
                    <a:stretch>
                      <a:fillRect/>
                    </a:stretch>
                  </pic:blipFill>
                  <pic:spPr>
                    <a:xfrm>
                      <a:off x="0" y="0"/>
                      <a:ext cx="5674995" cy="1988185"/>
                    </a:xfrm>
                    <a:prstGeom prst="rect">
                      <a:avLst/>
                    </a:prstGeom>
                    <a:noFill/>
                    <a:ln>
                      <a:noFill/>
                    </a:ln>
                  </pic:spPr>
                </pic:pic>
              </a:graphicData>
            </a:graphic>
          </wp:inline>
        </w:drawing>
      </w:r>
    </w:p>
    <w:p/>
    <w:p>
      <w:pPr>
        <w:rPr>
          <w:rFonts w:ascii="Times New Roman" w:hAnsi="Times New Roman" w:eastAsia="Calibri"/>
          <w:b/>
          <w:bCs/>
          <w:sz w:val="28"/>
          <w:szCs w:val="28"/>
          <w:u w:val="single"/>
        </w:rPr>
      </w:pPr>
      <w:r>
        <w:rPr>
          <w:rFonts w:ascii="Times New Roman" w:hAnsi="Times New Roman" w:eastAsia="Calibri"/>
          <w:b/>
          <w:bCs/>
          <w:sz w:val="28"/>
          <w:szCs w:val="28"/>
          <w:u w:val="single"/>
        </w:rPr>
        <w:t>FILE TRANSFERRED FROM CURRENT NODE TO SERVER NODE</w:t>
      </w:r>
    </w:p>
    <w:p>
      <w:r>
        <w:drawing>
          <wp:inline distT="0" distB="0" distL="114300" distR="114300">
            <wp:extent cx="5940425" cy="3415665"/>
            <wp:effectExtent l="0" t="0" r="3175" b="13335"/>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32"/>
                    <a:stretch>
                      <a:fillRect/>
                    </a:stretch>
                  </pic:blipFill>
                  <pic:spPr>
                    <a:xfrm>
                      <a:off x="0" y="0"/>
                      <a:ext cx="5940425" cy="3415665"/>
                    </a:xfrm>
                    <a:prstGeom prst="rect">
                      <a:avLst/>
                    </a:prstGeom>
                    <a:noFill/>
                    <a:ln>
                      <a:noFill/>
                    </a:ln>
                  </pic:spPr>
                </pic:pic>
              </a:graphicData>
            </a:graphic>
          </wp:inline>
        </w:drawing>
      </w:r>
    </w:p>
    <w:p>
      <w:pPr>
        <w:rPr>
          <w:rFonts w:ascii="Times New Roman" w:hAnsi="Times New Roman" w:eastAsia="Calibri"/>
          <w:b/>
          <w:bCs/>
          <w:sz w:val="28"/>
          <w:szCs w:val="28"/>
          <w:u w:val="single"/>
        </w:rPr>
      </w:pPr>
    </w:p>
    <w:p>
      <w:pPr>
        <w:rPr>
          <w:rFonts w:ascii="Times New Roman" w:hAnsi="Times New Roman" w:eastAsia="Calibri"/>
          <w:b/>
          <w:bCs/>
          <w:sz w:val="28"/>
          <w:szCs w:val="28"/>
          <w:u w:val="single"/>
        </w:rPr>
      </w:pPr>
    </w:p>
    <w:p>
      <w:pPr>
        <w:rPr>
          <w:rFonts w:ascii="Times New Roman" w:hAnsi="Times New Roman" w:eastAsia="Calibri"/>
          <w:b/>
          <w:bCs/>
          <w:sz w:val="28"/>
          <w:szCs w:val="28"/>
          <w:u w:val="single"/>
        </w:rPr>
      </w:pPr>
      <w:r>
        <w:rPr>
          <w:rFonts w:ascii="Times New Roman" w:hAnsi="Times New Roman" w:eastAsia="Calibri"/>
          <w:b/>
          <w:bCs/>
          <w:sz w:val="28"/>
          <w:szCs w:val="28"/>
          <w:u w:val="single"/>
        </w:rPr>
        <w:t>FILE LISTED/UPLOADED</w:t>
      </w:r>
    </w:p>
    <w:p>
      <w:r>
        <w:drawing>
          <wp:inline distT="0" distB="0" distL="114300" distR="114300">
            <wp:extent cx="5941060" cy="6069965"/>
            <wp:effectExtent l="0" t="0" r="2540" b="10795"/>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pic:cNvPicPr>
                  </pic:nvPicPr>
                  <pic:blipFill>
                    <a:blip r:embed="rId33"/>
                    <a:stretch>
                      <a:fillRect/>
                    </a:stretch>
                  </pic:blipFill>
                  <pic:spPr>
                    <a:xfrm>
                      <a:off x="0" y="0"/>
                      <a:ext cx="5941060" cy="6069965"/>
                    </a:xfrm>
                    <a:prstGeom prst="rect">
                      <a:avLst/>
                    </a:prstGeom>
                    <a:noFill/>
                    <a:ln>
                      <a:noFill/>
                    </a:ln>
                  </pic:spPr>
                </pic:pic>
              </a:graphicData>
            </a:graphic>
          </wp:inline>
        </w:drawing>
      </w:r>
    </w:p>
    <w:p>
      <w:pPr>
        <w:rPr>
          <w:rFonts w:ascii="Times New Roman" w:hAnsi="Times New Roman" w:eastAsia="Calibri"/>
          <w:b/>
          <w:bCs/>
          <w:sz w:val="36"/>
          <w:szCs w:val="36"/>
          <w:u w:val="single"/>
        </w:rPr>
      </w:pPr>
    </w:p>
    <w:p>
      <w:pPr>
        <w:rPr>
          <w:rFonts w:ascii="Times New Roman" w:hAnsi="Times New Roman" w:eastAsia="Calibri"/>
          <w:b/>
          <w:bCs/>
          <w:sz w:val="36"/>
          <w:szCs w:val="36"/>
          <w:u w:val="single"/>
        </w:rPr>
      </w:pPr>
    </w:p>
    <w:p>
      <w:pPr>
        <w:rPr>
          <w:rFonts w:ascii="Times New Roman" w:hAnsi="Times New Roman" w:eastAsia="Calibri"/>
          <w:b/>
          <w:bCs/>
          <w:sz w:val="36"/>
          <w:szCs w:val="36"/>
          <w:u w:val="single"/>
        </w:rPr>
      </w:pPr>
    </w:p>
    <w:p>
      <w:pPr>
        <w:rPr>
          <w:rFonts w:ascii="Times New Roman" w:hAnsi="Times New Roman" w:eastAsia="Calibri"/>
          <w:b/>
          <w:bCs/>
          <w:sz w:val="36"/>
          <w:szCs w:val="36"/>
          <w:u w:val="single"/>
        </w:rPr>
      </w:pPr>
      <w:r>
        <w:rPr>
          <w:rFonts w:ascii="Times New Roman" w:hAnsi="Times New Roman" w:eastAsia="Calibri"/>
          <w:b/>
          <w:bCs/>
          <w:sz w:val="36"/>
          <w:szCs w:val="36"/>
          <w:u w:val="single"/>
        </w:rPr>
        <w:t>LAPTOP 2</w:t>
      </w:r>
    </w:p>
    <w:p>
      <w:pPr>
        <w:rPr>
          <w:rFonts w:ascii="Times New Roman" w:hAnsi="Times New Roman" w:eastAsia="Calibri"/>
          <w:b/>
          <w:bCs/>
          <w:sz w:val="28"/>
          <w:szCs w:val="28"/>
          <w:u w:val="single"/>
        </w:rPr>
      </w:pPr>
      <w:r>
        <w:rPr>
          <w:rFonts w:ascii="Times New Roman" w:hAnsi="Times New Roman" w:eastAsia="Calibri"/>
          <w:b/>
          <w:bCs/>
          <w:sz w:val="28"/>
          <w:szCs w:val="28"/>
          <w:u w:val="single"/>
        </w:rPr>
        <w:t xml:space="preserve">FTP SERVER CONNECTED </w:t>
      </w:r>
    </w:p>
    <w:p>
      <w:r>
        <w:drawing>
          <wp:inline distT="0" distB="0" distL="114300" distR="114300">
            <wp:extent cx="5941060" cy="2796540"/>
            <wp:effectExtent l="0" t="0" r="2540" b="762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pic:cNvPicPr>
                      <a:picLocks noChangeAspect="1"/>
                    </pic:cNvPicPr>
                  </pic:nvPicPr>
                  <pic:blipFill>
                    <a:blip r:embed="rId34"/>
                    <a:stretch>
                      <a:fillRect/>
                    </a:stretch>
                  </pic:blipFill>
                  <pic:spPr>
                    <a:xfrm>
                      <a:off x="0" y="0"/>
                      <a:ext cx="5941060" cy="2796540"/>
                    </a:xfrm>
                    <a:prstGeom prst="rect">
                      <a:avLst/>
                    </a:prstGeom>
                    <a:noFill/>
                    <a:ln>
                      <a:noFill/>
                    </a:ln>
                  </pic:spPr>
                </pic:pic>
              </a:graphicData>
            </a:graphic>
          </wp:inline>
        </w:drawing>
      </w:r>
    </w:p>
    <w:p/>
    <w:p>
      <w:pPr>
        <w:rPr>
          <w:rFonts w:ascii="Times New Roman" w:hAnsi="Times New Roman" w:eastAsia="Calibri"/>
          <w:b/>
          <w:bCs/>
          <w:sz w:val="28"/>
          <w:szCs w:val="28"/>
          <w:u w:val="single"/>
        </w:rPr>
      </w:pPr>
      <w:r>
        <w:rPr>
          <w:rFonts w:ascii="Times New Roman" w:hAnsi="Times New Roman" w:eastAsia="Calibri"/>
          <w:b/>
          <w:bCs/>
          <w:sz w:val="28"/>
          <w:szCs w:val="28"/>
          <w:u w:val="single"/>
        </w:rPr>
        <w:t>DOWNLOADING THE FILE</w:t>
      </w:r>
    </w:p>
    <w:p>
      <w:r>
        <w:drawing>
          <wp:inline distT="0" distB="0" distL="114300" distR="114300">
            <wp:extent cx="5942330" cy="3137535"/>
            <wp:effectExtent l="0" t="0" r="1270" b="1905"/>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35"/>
                    <a:stretch>
                      <a:fillRect/>
                    </a:stretch>
                  </pic:blipFill>
                  <pic:spPr>
                    <a:xfrm>
                      <a:off x="0" y="0"/>
                      <a:ext cx="5942330" cy="3137535"/>
                    </a:xfrm>
                    <a:prstGeom prst="rect">
                      <a:avLst/>
                    </a:prstGeom>
                    <a:noFill/>
                    <a:ln>
                      <a:noFill/>
                    </a:ln>
                  </pic:spPr>
                </pic:pic>
              </a:graphicData>
            </a:graphic>
          </wp:inline>
        </w:drawing>
      </w:r>
    </w:p>
    <w:p>
      <w:pPr>
        <w:rPr>
          <w:rFonts w:ascii="Times New Roman" w:hAnsi="Times New Roman" w:eastAsia="Calibri"/>
          <w:b/>
          <w:bCs/>
          <w:sz w:val="28"/>
          <w:szCs w:val="28"/>
          <w:u w:val="single"/>
        </w:rPr>
      </w:pPr>
      <w:r>
        <w:rPr>
          <w:rFonts w:ascii="Times New Roman" w:hAnsi="Times New Roman" w:eastAsia="Calibri"/>
          <w:b/>
          <w:bCs/>
          <w:sz w:val="28"/>
          <w:szCs w:val="28"/>
          <w:u w:val="single"/>
        </w:rPr>
        <w:t>FILE LISTED</w:t>
      </w:r>
    </w:p>
    <w:p>
      <w:pPr>
        <w:rPr>
          <w:rFonts w:ascii="Times New Roman" w:hAnsi="Times New Roman" w:eastAsia="Calibri"/>
          <w:b/>
          <w:bCs/>
          <w:sz w:val="28"/>
          <w:szCs w:val="28"/>
          <w:u w:val="single"/>
        </w:rPr>
      </w:pPr>
      <w:r>
        <w:drawing>
          <wp:inline distT="0" distB="0" distL="114300" distR="114300">
            <wp:extent cx="5940425" cy="5988050"/>
            <wp:effectExtent l="0" t="0" r="3175" b="127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pic:cNvPicPr>
                      <a:picLocks noChangeAspect="1"/>
                    </pic:cNvPicPr>
                  </pic:nvPicPr>
                  <pic:blipFill>
                    <a:blip r:embed="rId36"/>
                    <a:stretch>
                      <a:fillRect/>
                    </a:stretch>
                  </pic:blipFill>
                  <pic:spPr>
                    <a:xfrm>
                      <a:off x="0" y="0"/>
                      <a:ext cx="5940425" cy="5988050"/>
                    </a:xfrm>
                    <a:prstGeom prst="rect">
                      <a:avLst/>
                    </a:prstGeom>
                    <a:noFill/>
                    <a:ln>
                      <a:noFill/>
                    </a:ln>
                  </pic:spPr>
                </pic:pic>
              </a:graphicData>
            </a:graphic>
          </wp:inline>
        </w:drawing>
      </w:r>
    </w:p>
    <w:p>
      <w:pPr>
        <w:rPr>
          <w:rFonts w:ascii="Times New Roman" w:hAnsi="Times New Roman" w:eastAsia="Calibri"/>
          <w:b/>
          <w:bCs/>
          <w:sz w:val="28"/>
          <w:szCs w:val="28"/>
          <w:u w:val="single"/>
        </w:rPr>
      </w:pPr>
    </w:p>
    <w:p>
      <w:pPr>
        <w:rPr>
          <w:rFonts w:ascii="Times New Roman" w:hAnsi="Times New Roman" w:eastAsia="Calibri"/>
          <w:b/>
          <w:bCs/>
          <w:sz w:val="28"/>
          <w:szCs w:val="28"/>
          <w:u w:val="single"/>
        </w:rPr>
      </w:pPr>
    </w:p>
    <w:p>
      <w:pPr>
        <w:rPr>
          <w:rFonts w:ascii="Times New Roman" w:hAnsi="Times New Roman" w:eastAsia="Calibri"/>
          <w:b/>
          <w:bCs/>
          <w:sz w:val="28"/>
          <w:szCs w:val="28"/>
          <w:u w:val="single"/>
        </w:rPr>
      </w:pPr>
    </w:p>
    <w:p/>
    <w:p>
      <w:pPr>
        <w:rPr>
          <w:rFonts w:ascii="Times New Roman" w:hAnsi="Times New Roman" w:eastAsia="Calibri"/>
          <w:b/>
          <w:bCs/>
          <w:color w:val="2F5496"/>
          <w:sz w:val="40"/>
          <w:szCs w:val="40"/>
          <w:u w:val="single"/>
        </w:rPr>
      </w:pPr>
      <w:r>
        <w:rPr>
          <w:rFonts w:ascii="Times New Roman" w:hAnsi="Times New Roman" w:eastAsia="Calibri"/>
          <w:b/>
          <w:bCs/>
          <w:color w:val="2F5496"/>
          <w:sz w:val="40"/>
          <w:szCs w:val="40"/>
          <w:u w:val="single"/>
        </w:rPr>
        <w:t>DHCP</w:t>
      </w:r>
    </w:p>
    <w:p>
      <w:pPr>
        <w:rPr>
          <w:rFonts w:ascii="Times New Roman" w:hAnsi="Times New Roman" w:eastAsia="Calibri"/>
          <w:b/>
          <w:bCs/>
          <w:color w:val="2F5496"/>
          <w:sz w:val="40"/>
          <w:szCs w:val="40"/>
          <w:u w:val="single"/>
        </w:rPr>
      </w:pPr>
      <w:r>
        <w:drawing>
          <wp:inline distT="0" distB="0" distL="114300" distR="114300">
            <wp:extent cx="5940425" cy="4196080"/>
            <wp:effectExtent l="0" t="0" r="3175" b="10160"/>
            <wp:docPr id="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6"/>
                    <pic:cNvPicPr>
                      <a:picLocks noChangeAspect="1"/>
                    </pic:cNvPicPr>
                  </pic:nvPicPr>
                  <pic:blipFill>
                    <a:blip r:embed="rId37"/>
                    <a:stretch>
                      <a:fillRect/>
                    </a:stretch>
                  </pic:blipFill>
                  <pic:spPr>
                    <a:xfrm>
                      <a:off x="0" y="0"/>
                      <a:ext cx="5940425" cy="4196080"/>
                    </a:xfrm>
                    <a:prstGeom prst="rect">
                      <a:avLst/>
                    </a:prstGeom>
                    <a:noFill/>
                    <a:ln>
                      <a:noFill/>
                    </a:ln>
                  </pic:spPr>
                </pic:pic>
              </a:graphicData>
            </a:graphic>
          </wp:inline>
        </w:drawing>
      </w:r>
    </w:p>
    <w:p>
      <w:pPr>
        <w:rPr>
          <w:rFonts w:ascii="Times New Roman" w:hAnsi="Times New Roman" w:eastAsia="Calibri"/>
          <w:b/>
          <w:bCs/>
          <w:color w:val="2F5496"/>
          <w:sz w:val="40"/>
          <w:szCs w:val="40"/>
          <w:u w:val="single"/>
        </w:rPr>
      </w:pPr>
    </w:p>
    <w:p>
      <w:pPr>
        <w:rPr>
          <w:rFonts w:ascii="Times New Roman" w:hAnsi="Times New Roman" w:eastAsia="Calibri"/>
          <w:b/>
          <w:bCs/>
          <w:color w:val="2F5496"/>
          <w:sz w:val="40"/>
          <w:szCs w:val="40"/>
          <w:u w:val="single"/>
        </w:rPr>
      </w:pPr>
    </w:p>
    <w:p>
      <w:pPr>
        <w:rPr>
          <w:rFonts w:ascii="Times New Roman" w:hAnsi="Times New Roman" w:eastAsia="Calibri"/>
          <w:b/>
          <w:bCs/>
          <w:color w:val="2F5496"/>
          <w:sz w:val="40"/>
          <w:szCs w:val="40"/>
          <w:u w:val="single"/>
        </w:rPr>
      </w:pPr>
    </w:p>
    <w:p>
      <w:pPr>
        <w:rPr>
          <w:rFonts w:ascii="Times New Roman" w:hAnsi="Times New Roman" w:eastAsia="Calibri"/>
          <w:b/>
          <w:bCs/>
          <w:color w:val="2F5496"/>
          <w:sz w:val="40"/>
          <w:szCs w:val="40"/>
          <w:u w:val="single"/>
        </w:rPr>
      </w:pPr>
    </w:p>
    <w:p>
      <w:pPr>
        <w:rPr>
          <w:rFonts w:ascii="Times New Roman" w:hAnsi="Times New Roman" w:eastAsia="Calibri"/>
          <w:b/>
          <w:bCs/>
          <w:color w:val="2F5496"/>
          <w:sz w:val="40"/>
          <w:szCs w:val="40"/>
          <w:u w:val="single"/>
        </w:rPr>
      </w:pPr>
    </w:p>
    <w:p>
      <w:pPr>
        <w:rPr>
          <w:rFonts w:ascii="Times New Roman" w:hAnsi="Times New Roman" w:eastAsia="Calibri"/>
          <w:b/>
          <w:bCs/>
          <w:color w:val="2F5496"/>
          <w:sz w:val="40"/>
          <w:szCs w:val="40"/>
          <w:u w:val="single"/>
        </w:rPr>
      </w:pPr>
    </w:p>
    <w:p>
      <w:pPr>
        <w:rPr>
          <w:rFonts w:ascii="Times New Roman" w:hAnsi="Times New Roman" w:eastAsia="Calibri"/>
          <w:b/>
          <w:bCs/>
          <w:color w:val="2F5496"/>
          <w:sz w:val="40"/>
          <w:szCs w:val="40"/>
          <w:u w:val="single"/>
        </w:rPr>
      </w:pPr>
      <w:r>
        <w:rPr>
          <w:rFonts w:ascii="Times New Roman" w:hAnsi="Times New Roman" w:eastAsia="Calibri"/>
          <w:b/>
          <w:bCs/>
          <w:color w:val="2F5496"/>
          <w:sz w:val="40"/>
          <w:szCs w:val="40"/>
          <w:u w:val="single"/>
        </w:rPr>
        <w:t>IMAGES FOR CISCO PACKET TRACKER FILE</w:t>
      </w:r>
    </w:p>
    <w:p>
      <w:pPr>
        <w:rPr>
          <w:rFonts w:ascii="Times New Roman" w:hAnsi="Times New Roman" w:eastAsia="Calibri"/>
          <w:b/>
          <w:bCs/>
          <w:color w:val="2F5496"/>
          <w:sz w:val="40"/>
          <w:szCs w:val="40"/>
          <w:u w:val="single"/>
        </w:rPr>
      </w:pPr>
      <w:r>
        <w:rPr>
          <w:rFonts w:ascii="Times New Roman" w:hAnsi="Times New Roman" w:eastAsia="Calibri"/>
          <w:b/>
          <w:bCs/>
          <w:sz w:val="28"/>
          <w:szCs w:val="28"/>
          <w:u w:val="single"/>
        </w:rPr>
        <w:t>HOME COMMUNITY</w:t>
      </w:r>
    </w:p>
    <w:p>
      <w:pPr>
        <w:rPr>
          <w:u w:val="single"/>
        </w:rPr>
      </w:pPr>
    </w:p>
    <w:p>
      <w:pPr>
        <w:rPr>
          <w:u w:val="single"/>
        </w:rPr>
      </w:pPr>
      <w:r>
        <w:rPr>
          <w:u w:val="single"/>
        </w:rPr>
        <w:drawing>
          <wp:inline distT="0" distB="0" distL="0" distR="0">
            <wp:extent cx="4907280" cy="4015740"/>
            <wp:effectExtent l="0" t="0" r="7620" b="3810"/>
            <wp:docPr id="1037" name="Picture 1"/>
            <wp:cNvGraphicFramePr/>
            <a:graphic xmlns:a="http://schemas.openxmlformats.org/drawingml/2006/main">
              <a:graphicData uri="http://schemas.openxmlformats.org/drawingml/2006/picture">
                <pic:pic xmlns:pic="http://schemas.openxmlformats.org/drawingml/2006/picture">
                  <pic:nvPicPr>
                    <pic:cNvPr id="1037" name="Picture 1"/>
                    <pic:cNvPicPr/>
                  </pic:nvPicPr>
                  <pic:blipFill>
                    <a:blip r:embed="rId38" cstate="print"/>
                    <a:srcRect t="5550"/>
                    <a:stretch>
                      <a:fillRect/>
                    </a:stretch>
                  </pic:blipFill>
                  <pic:spPr>
                    <a:xfrm>
                      <a:off x="0" y="0"/>
                      <a:ext cx="4907280" cy="4015986"/>
                    </a:xfrm>
                    <a:prstGeom prst="rect">
                      <a:avLst/>
                    </a:prstGeom>
                    <a:ln>
                      <a:noFill/>
                    </a:ln>
                  </pic:spPr>
                </pic:pic>
              </a:graphicData>
            </a:graphic>
          </wp:inline>
        </w:drawing>
      </w:r>
    </w:p>
    <w:p>
      <w:pPr>
        <w:rPr>
          <w:u w:val="single"/>
        </w:rPr>
      </w:pPr>
    </w:p>
    <w:p>
      <w:pPr>
        <w:rPr>
          <w:u w:val="single"/>
        </w:rPr>
      </w:pPr>
    </w:p>
    <w:p>
      <w:pPr>
        <w:rPr>
          <w:u w:val="single"/>
        </w:rPr>
      </w:pPr>
    </w:p>
    <w:p>
      <w:pPr>
        <w:rPr>
          <w:u w:val="single"/>
        </w:rPr>
      </w:pPr>
    </w:p>
    <w:p>
      <w:pPr>
        <w:rPr>
          <w:u w:val="single"/>
        </w:rPr>
      </w:pPr>
    </w:p>
    <w:p>
      <w:pPr>
        <w:rPr>
          <w:u w:val="single"/>
        </w:rPr>
      </w:pPr>
    </w:p>
    <w:p>
      <w:pPr>
        <w:rPr>
          <w:u w:val="single"/>
        </w:rPr>
      </w:pPr>
    </w:p>
    <w:p>
      <w:pPr>
        <w:rPr>
          <w:rFonts w:ascii="Times New Roman" w:hAnsi="Times New Roman" w:eastAsia="Calibri"/>
          <w:b/>
          <w:bCs/>
          <w:sz w:val="28"/>
          <w:szCs w:val="28"/>
          <w:u w:val="single"/>
        </w:rPr>
      </w:pPr>
      <w:r>
        <w:rPr>
          <w:rFonts w:ascii="Times New Roman" w:hAnsi="Times New Roman" w:eastAsia="Calibri"/>
          <w:b/>
          <w:bCs/>
          <w:sz w:val="28"/>
          <w:szCs w:val="28"/>
          <w:u w:val="single"/>
        </w:rPr>
        <w:t>ADMIN OFFICE HIERARCHY</w:t>
      </w:r>
    </w:p>
    <w:p>
      <w:pPr>
        <w:rPr>
          <w:rFonts w:ascii="Times New Roman" w:hAnsi="Times New Roman" w:eastAsia="Calibri"/>
          <w:b/>
          <w:bCs/>
          <w:sz w:val="28"/>
          <w:szCs w:val="28"/>
          <w:u w:val="single"/>
        </w:rPr>
      </w:pPr>
      <w:r>
        <w:rPr>
          <w:rFonts w:ascii="Times New Roman" w:hAnsi="Times New Roman" w:eastAsia="Calibri"/>
          <w:b/>
          <w:bCs/>
          <w:sz w:val="28"/>
          <w:szCs w:val="28"/>
          <w:u w:val="single"/>
        </w:rPr>
        <w:t xml:space="preserve">                            </w:t>
      </w:r>
      <w:r>
        <w:rPr>
          <w:rFonts w:ascii="Times New Roman" w:hAnsi="Times New Roman" w:eastAsia="Calibri"/>
          <w:b/>
          <w:bCs/>
          <w:sz w:val="28"/>
          <w:szCs w:val="28"/>
          <w:u w:val="single"/>
        </w:rPr>
        <w:drawing>
          <wp:inline distT="0" distB="0" distL="0" distR="0">
            <wp:extent cx="2956560" cy="3658235"/>
            <wp:effectExtent l="0" t="0" r="0" b="0"/>
            <wp:docPr id="1038" name="Picture 1"/>
            <wp:cNvGraphicFramePr/>
            <a:graphic xmlns:a="http://schemas.openxmlformats.org/drawingml/2006/main">
              <a:graphicData uri="http://schemas.openxmlformats.org/drawingml/2006/picture">
                <pic:pic xmlns:pic="http://schemas.openxmlformats.org/drawingml/2006/picture">
                  <pic:nvPicPr>
                    <pic:cNvPr id="1038" name="Picture 1"/>
                    <pic:cNvPicPr/>
                  </pic:nvPicPr>
                  <pic:blipFill>
                    <a:blip r:embed="rId39" cstate="print"/>
                    <a:srcRect l="925" t="2553" r="1064"/>
                    <a:stretch>
                      <a:fillRect/>
                    </a:stretch>
                  </pic:blipFill>
                  <pic:spPr>
                    <a:xfrm>
                      <a:off x="0" y="0"/>
                      <a:ext cx="2957051" cy="3658711"/>
                    </a:xfrm>
                    <a:prstGeom prst="rect">
                      <a:avLst/>
                    </a:prstGeom>
                    <a:ln>
                      <a:noFill/>
                    </a:ln>
                  </pic:spPr>
                </pic:pic>
              </a:graphicData>
            </a:graphic>
          </wp:inline>
        </w:drawing>
      </w:r>
    </w:p>
    <w:p>
      <w:pPr>
        <w:rPr>
          <w:rFonts w:ascii="Times New Roman" w:hAnsi="Times New Roman" w:eastAsia="Calibri"/>
          <w:b/>
          <w:bCs/>
          <w:sz w:val="28"/>
          <w:szCs w:val="28"/>
          <w:u w:val="single"/>
        </w:rPr>
      </w:pPr>
    </w:p>
    <w:p>
      <w:pPr>
        <w:rPr>
          <w:rFonts w:ascii="Times New Roman" w:hAnsi="Times New Roman" w:eastAsia="Calibri"/>
          <w:b/>
          <w:bCs/>
          <w:sz w:val="28"/>
          <w:szCs w:val="28"/>
          <w:u w:val="single"/>
        </w:rPr>
      </w:pPr>
    </w:p>
    <w:p>
      <w:pPr>
        <w:rPr>
          <w:rFonts w:ascii="Times New Roman" w:hAnsi="Times New Roman" w:eastAsia="Calibri"/>
          <w:b/>
          <w:bCs/>
          <w:sz w:val="28"/>
          <w:szCs w:val="28"/>
          <w:u w:val="single"/>
        </w:rPr>
      </w:pPr>
    </w:p>
    <w:p>
      <w:pPr>
        <w:rPr>
          <w:rFonts w:ascii="Times New Roman" w:hAnsi="Times New Roman" w:eastAsia="Calibri"/>
          <w:b/>
          <w:bCs/>
          <w:sz w:val="28"/>
          <w:szCs w:val="28"/>
          <w:u w:val="single"/>
        </w:rPr>
      </w:pPr>
    </w:p>
    <w:p>
      <w:pPr>
        <w:rPr>
          <w:rFonts w:ascii="Times New Roman" w:hAnsi="Times New Roman" w:eastAsia="Calibri"/>
          <w:b/>
          <w:bCs/>
          <w:sz w:val="28"/>
          <w:szCs w:val="28"/>
          <w:u w:val="single"/>
        </w:rPr>
      </w:pPr>
    </w:p>
    <w:p>
      <w:pPr>
        <w:rPr>
          <w:rFonts w:ascii="Times New Roman" w:hAnsi="Times New Roman" w:eastAsia="Calibri"/>
          <w:b/>
          <w:bCs/>
          <w:sz w:val="28"/>
          <w:szCs w:val="28"/>
          <w:u w:val="single"/>
        </w:rPr>
      </w:pPr>
    </w:p>
    <w:p>
      <w:pPr>
        <w:rPr>
          <w:rFonts w:ascii="Times New Roman" w:hAnsi="Times New Roman" w:eastAsia="Calibri"/>
          <w:b/>
          <w:bCs/>
          <w:sz w:val="28"/>
          <w:szCs w:val="28"/>
          <w:u w:val="single"/>
        </w:rPr>
      </w:pPr>
    </w:p>
    <w:p>
      <w:pPr>
        <w:rPr>
          <w:rFonts w:ascii="Times New Roman" w:hAnsi="Times New Roman" w:eastAsia="Calibri"/>
          <w:b/>
          <w:bCs/>
          <w:sz w:val="28"/>
          <w:szCs w:val="28"/>
          <w:u w:val="single"/>
        </w:rPr>
      </w:pPr>
    </w:p>
    <w:p>
      <w:pPr>
        <w:rPr>
          <w:rFonts w:ascii="Times New Roman" w:hAnsi="Times New Roman" w:eastAsia="Calibri"/>
          <w:b/>
          <w:bCs/>
          <w:sz w:val="28"/>
          <w:szCs w:val="28"/>
          <w:u w:val="single"/>
        </w:rPr>
      </w:pPr>
    </w:p>
    <w:p>
      <w:pPr>
        <w:rPr>
          <w:rFonts w:ascii="Times New Roman" w:hAnsi="Times New Roman" w:eastAsia="Calibri"/>
          <w:b/>
          <w:bCs/>
          <w:sz w:val="28"/>
          <w:szCs w:val="28"/>
          <w:u w:val="single"/>
        </w:rPr>
      </w:pPr>
      <w:r>
        <w:rPr>
          <w:rFonts w:ascii="Times New Roman" w:hAnsi="Times New Roman" w:eastAsia="Calibri"/>
          <w:b/>
          <w:bCs/>
          <w:sz w:val="28"/>
          <w:szCs w:val="28"/>
          <w:u w:val="single"/>
        </w:rPr>
        <w:t>IT DEPARTMENT HIERARCHY</w:t>
      </w:r>
    </w:p>
    <w:p>
      <w:pPr>
        <w:rPr>
          <w:rFonts w:ascii="Times New Roman" w:hAnsi="Times New Roman" w:eastAsia="Calibri"/>
          <w:b/>
          <w:bCs/>
          <w:sz w:val="28"/>
          <w:szCs w:val="28"/>
          <w:u w:val="single"/>
        </w:rPr>
      </w:pPr>
      <w:r>
        <w:rPr>
          <w:rFonts w:ascii="Times New Roman" w:hAnsi="Times New Roman" w:eastAsia="Calibri"/>
          <w:b/>
          <w:bCs/>
          <w:sz w:val="28"/>
          <w:szCs w:val="28"/>
          <w:u w:val="single"/>
        </w:rPr>
        <w:t xml:space="preserve">                           </w:t>
      </w:r>
      <w:r>
        <w:rPr>
          <w:rFonts w:ascii="Times New Roman" w:hAnsi="Times New Roman" w:eastAsia="Calibri"/>
          <w:b/>
          <w:bCs/>
          <w:sz w:val="28"/>
          <w:szCs w:val="28"/>
          <w:u w:val="single"/>
        </w:rPr>
        <w:drawing>
          <wp:inline distT="0" distB="0" distL="0" distR="0">
            <wp:extent cx="3185160" cy="3698240"/>
            <wp:effectExtent l="0" t="0" r="0" b="0"/>
            <wp:docPr id="1039" name="Picture 1"/>
            <wp:cNvGraphicFramePr/>
            <a:graphic xmlns:a="http://schemas.openxmlformats.org/drawingml/2006/main">
              <a:graphicData uri="http://schemas.openxmlformats.org/drawingml/2006/picture">
                <pic:pic xmlns:pic="http://schemas.openxmlformats.org/drawingml/2006/picture">
                  <pic:nvPicPr>
                    <pic:cNvPr id="1039" name="Picture 1"/>
                    <pic:cNvPicPr/>
                  </pic:nvPicPr>
                  <pic:blipFill>
                    <a:blip r:embed="rId40" cstate="print"/>
                    <a:srcRect t="2716"/>
                    <a:stretch>
                      <a:fillRect/>
                    </a:stretch>
                  </pic:blipFill>
                  <pic:spPr>
                    <a:xfrm>
                      <a:off x="0" y="0"/>
                      <a:ext cx="3185160" cy="3698258"/>
                    </a:xfrm>
                    <a:prstGeom prst="rect">
                      <a:avLst/>
                    </a:prstGeom>
                    <a:ln>
                      <a:noFill/>
                    </a:ln>
                  </pic:spPr>
                </pic:pic>
              </a:graphicData>
            </a:graphic>
          </wp:inline>
        </w:drawing>
      </w:r>
    </w:p>
    <w:p>
      <w:pPr>
        <w:rPr>
          <w:rFonts w:ascii="Times New Roman" w:hAnsi="Times New Roman" w:eastAsia="Calibri"/>
          <w:b/>
          <w:bCs/>
          <w:sz w:val="28"/>
          <w:szCs w:val="28"/>
          <w:u w:val="single"/>
        </w:rPr>
      </w:pPr>
    </w:p>
    <w:p>
      <w:pPr>
        <w:rPr>
          <w:rFonts w:ascii="Times New Roman" w:hAnsi="Times New Roman" w:eastAsia="Calibri"/>
          <w:b/>
          <w:bCs/>
          <w:sz w:val="28"/>
          <w:szCs w:val="28"/>
          <w:u w:val="single"/>
        </w:rPr>
      </w:pPr>
    </w:p>
    <w:p>
      <w:pPr>
        <w:rPr>
          <w:rFonts w:ascii="Times New Roman" w:hAnsi="Times New Roman" w:eastAsia="Calibri"/>
          <w:b/>
          <w:bCs/>
          <w:sz w:val="28"/>
          <w:szCs w:val="28"/>
          <w:u w:val="single"/>
        </w:rPr>
      </w:pPr>
    </w:p>
    <w:p>
      <w:pPr>
        <w:rPr>
          <w:rFonts w:ascii="Times New Roman" w:hAnsi="Times New Roman" w:eastAsia="Calibri"/>
          <w:b/>
          <w:bCs/>
          <w:sz w:val="28"/>
          <w:szCs w:val="28"/>
          <w:u w:val="single"/>
        </w:rPr>
      </w:pPr>
    </w:p>
    <w:p>
      <w:pPr>
        <w:rPr>
          <w:rFonts w:ascii="Times New Roman" w:hAnsi="Times New Roman" w:eastAsia="Calibri"/>
          <w:b/>
          <w:bCs/>
          <w:sz w:val="28"/>
          <w:szCs w:val="28"/>
          <w:u w:val="single"/>
        </w:rPr>
      </w:pPr>
    </w:p>
    <w:p>
      <w:pPr>
        <w:rPr>
          <w:rFonts w:ascii="Times New Roman" w:hAnsi="Times New Roman" w:eastAsia="Calibri"/>
          <w:b/>
          <w:bCs/>
          <w:sz w:val="28"/>
          <w:szCs w:val="28"/>
          <w:u w:val="single"/>
        </w:rPr>
      </w:pPr>
    </w:p>
    <w:p>
      <w:pPr>
        <w:rPr>
          <w:rFonts w:ascii="Times New Roman" w:hAnsi="Times New Roman" w:eastAsia="Calibri"/>
          <w:b/>
          <w:bCs/>
          <w:sz w:val="28"/>
          <w:szCs w:val="28"/>
          <w:u w:val="single"/>
        </w:rPr>
      </w:pPr>
    </w:p>
    <w:p>
      <w:pPr>
        <w:rPr>
          <w:rFonts w:ascii="Times New Roman" w:hAnsi="Times New Roman" w:eastAsia="Calibri"/>
          <w:b/>
          <w:bCs/>
          <w:sz w:val="28"/>
          <w:szCs w:val="28"/>
          <w:u w:val="single"/>
        </w:rPr>
      </w:pPr>
    </w:p>
    <w:p>
      <w:pPr>
        <w:rPr>
          <w:rFonts w:ascii="Times New Roman" w:hAnsi="Times New Roman" w:eastAsia="Calibri"/>
          <w:b/>
          <w:bCs/>
          <w:sz w:val="28"/>
          <w:szCs w:val="28"/>
          <w:u w:val="single"/>
        </w:rPr>
      </w:pPr>
      <w:r>
        <w:rPr>
          <w:rFonts w:ascii="Times New Roman" w:hAnsi="Times New Roman" w:eastAsia="Calibri"/>
          <w:b/>
          <w:bCs/>
          <w:sz w:val="28"/>
          <w:szCs w:val="28"/>
          <w:u w:val="single"/>
        </w:rPr>
        <w:t xml:space="preserve">                </w:t>
      </w:r>
    </w:p>
    <w:p>
      <w:pPr>
        <w:rPr>
          <w:rFonts w:ascii="Times New Roman" w:hAnsi="Times New Roman" w:eastAsia="Calibri"/>
          <w:b/>
          <w:bCs/>
          <w:sz w:val="28"/>
          <w:szCs w:val="28"/>
          <w:u w:val="single"/>
        </w:rPr>
      </w:pPr>
      <w:r>
        <w:rPr>
          <w:rFonts w:ascii="Times New Roman" w:hAnsi="Times New Roman" w:eastAsia="Calibri"/>
          <w:b/>
          <w:bCs/>
          <w:sz w:val="28"/>
          <w:szCs w:val="28"/>
          <w:u w:val="single"/>
        </w:rPr>
        <w:t xml:space="preserve">HEAD QUARTER HIERARCHY </w:t>
      </w:r>
    </w:p>
    <w:p>
      <w:pPr>
        <w:rPr>
          <w:rFonts w:ascii="Times New Roman" w:hAnsi="Times New Roman" w:eastAsia="Calibri"/>
          <w:b/>
          <w:bCs/>
          <w:sz w:val="28"/>
          <w:szCs w:val="28"/>
          <w:u w:val="single"/>
        </w:rPr>
      </w:pPr>
      <w:r>
        <w:rPr>
          <w:rFonts w:ascii="Times New Roman" w:hAnsi="Times New Roman" w:eastAsia="Calibri"/>
          <w:b/>
          <w:bCs/>
          <w:sz w:val="28"/>
          <w:szCs w:val="28"/>
          <w:u w:val="single"/>
        </w:rPr>
        <w:t xml:space="preserve">                          </w:t>
      </w:r>
      <w:r>
        <w:rPr>
          <w:rFonts w:ascii="Times New Roman" w:hAnsi="Times New Roman" w:eastAsia="Calibri"/>
          <w:b/>
          <w:bCs/>
          <w:sz w:val="28"/>
          <w:szCs w:val="28"/>
          <w:u w:val="single"/>
        </w:rPr>
        <w:drawing>
          <wp:inline distT="0" distB="0" distL="0" distR="0">
            <wp:extent cx="3192780" cy="3627120"/>
            <wp:effectExtent l="0" t="0" r="7620" b="0"/>
            <wp:docPr id="1040" name="Picture 1"/>
            <wp:cNvGraphicFramePr/>
            <a:graphic xmlns:a="http://schemas.openxmlformats.org/drawingml/2006/main">
              <a:graphicData uri="http://schemas.openxmlformats.org/drawingml/2006/picture">
                <pic:pic xmlns:pic="http://schemas.openxmlformats.org/drawingml/2006/picture">
                  <pic:nvPicPr>
                    <pic:cNvPr id="1040" name="Picture 1"/>
                    <pic:cNvPicPr/>
                  </pic:nvPicPr>
                  <pic:blipFill>
                    <a:blip r:embed="rId41" cstate="print"/>
                    <a:srcRect/>
                    <a:stretch>
                      <a:fillRect/>
                    </a:stretch>
                  </pic:blipFill>
                  <pic:spPr>
                    <a:xfrm>
                      <a:off x="0" y="0"/>
                      <a:ext cx="3193026" cy="3627120"/>
                    </a:xfrm>
                    <a:prstGeom prst="rect">
                      <a:avLst/>
                    </a:prstGeom>
                  </pic:spPr>
                </pic:pic>
              </a:graphicData>
            </a:graphic>
          </wp:inline>
        </w:drawing>
      </w:r>
    </w:p>
    <w:p>
      <w:pPr>
        <w:rPr>
          <w:rFonts w:ascii="Times New Roman" w:hAnsi="Times New Roman" w:eastAsia="Calibri"/>
          <w:b/>
          <w:bCs/>
          <w:sz w:val="28"/>
          <w:szCs w:val="28"/>
        </w:rPr>
      </w:pPr>
      <w:r>
        <w:rPr>
          <w:rFonts w:ascii="Times New Roman" w:hAnsi="Times New Roman" w:eastAsia="Calibri"/>
          <w:b/>
          <w:bCs/>
          <w:sz w:val="28"/>
          <w:szCs w:val="28"/>
        </w:rPr>
        <w:t>SCREENSHOT OF SUCCESSFUL PUSH FROM CLIENT TO SERVER</w:t>
      </w:r>
    </w:p>
    <w:p>
      <w:pPr>
        <w:rPr>
          <w:rFonts w:ascii="Times New Roman" w:hAnsi="Times New Roman" w:eastAsia="Calibri"/>
          <w:b/>
          <w:bCs/>
          <w:sz w:val="28"/>
          <w:szCs w:val="28"/>
        </w:rPr>
      </w:pPr>
      <w:r>
        <w:drawing>
          <wp:inline distT="0" distB="0" distL="114300" distR="114300">
            <wp:extent cx="5792470" cy="792480"/>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42"/>
                    <a:srcRect t="17949"/>
                    <a:stretch>
                      <a:fillRect/>
                    </a:stretch>
                  </pic:blipFill>
                  <pic:spPr>
                    <a:xfrm>
                      <a:off x="0" y="0"/>
                      <a:ext cx="5792470" cy="792480"/>
                    </a:xfrm>
                    <a:prstGeom prst="rect">
                      <a:avLst/>
                    </a:prstGeom>
                    <a:noFill/>
                    <a:ln>
                      <a:noFill/>
                    </a:ln>
                  </pic:spPr>
                </pic:pic>
              </a:graphicData>
            </a:graphic>
          </wp:inline>
        </w:drawing>
      </w:r>
    </w:p>
    <w:p>
      <w:pPr>
        <w:rPr>
          <w:rFonts w:ascii="Times New Roman" w:hAnsi="Times New Roman" w:eastAsia="Calibri"/>
          <w:b/>
          <w:bCs/>
          <w:sz w:val="28"/>
          <w:szCs w:val="28"/>
          <w:u w:val="single"/>
        </w:rPr>
      </w:pPr>
      <w:r>
        <w:rPr>
          <w:rFonts w:ascii="Times New Roman" w:hAnsi="Times New Roman" w:eastAsia="Calibri"/>
          <w:b/>
          <w:bCs/>
          <w:sz w:val="28"/>
          <w:szCs w:val="28"/>
          <w:u w:val="single"/>
        </w:rPr>
        <w:drawing>
          <wp:inline distT="0" distB="0" distL="0" distR="0">
            <wp:extent cx="5943600" cy="684530"/>
            <wp:effectExtent l="0" t="0" r="0" b="0"/>
            <wp:docPr id="1041" name="Picture 1"/>
            <wp:cNvGraphicFramePr/>
            <a:graphic xmlns:a="http://schemas.openxmlformats.org/drawingml/2006/main">
              <a:graphicData uri="http://schemas.openxmlformats.org/drawingml/2006/picture">
                <pic:pic xmlns:pic="http://schemas.openxmlformats.org/drawingml/2006/picture">
                  <pic:nvPicPr>
                    <pic:cNvPr id="1041" name="Picture 1"/>
                    <pic:cNvPicPr/>
                  </pic:nvPicPr>
                  <pic:blipFill>
                    <a:blip r:embed="rId43" cstate="print"/>
                    <a:srcRect b="4433"/>
                    <a:stretch>
                      <a:fillRect/>
                    </a:stretch>
                  </pic:blipFill>
                  <pic:spPr>
                    <a:xfrm>
                      <a:off x="0" y="0"/>
                      <a:ext cx="5943600" cy="684530"/>
                    </a:xfrm>
                    <a:prstGeom prst="rect">
                      <a:avLst/>
                    </a:prstGeom>
                  </pic:spPr>
                </pic:pic>
              </a:graphicData>
            </a:graphic>
          </wp:inline>
        </w:drawing>
      </w:r>
    </w:p>
    <w:p>
      <w:r>
        <w:drawing>
          <wp:inline distT="0" distB="0" distL="114300" distR="114300">
            <wp:extent cx="5511165" cy="735965"/>
            <wp:effectExtent l="0" t="0" r="5715" b="1079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44"/>
                    <a:srcRect t="17340"/>
                    <a:stretch>
                      <a:fillRect/>
                    </a:stretch>
                  </pic:blipFill>
                  <pic:spPr>
                    <a:xfrm>
                      <a:off x="0" y="0"/>
                      <a:ext cx="5511165" cy="735965"/>
                    </a:xfrm>
                    <a:prstGeom prst="rect">
                      <a:avLst/>
                    </a:prstGeom>
                    <a:noFill/>
                    <a:ln>
                      <a:noFill/>
                    </a:ln>
                  </pic:spPr>
                </pic:pic>
              </a:graphicData>
            </a:graphic>
          </wp:inline>
        </w:drawing>
      </w:r>
    </w:p>
    <w:p/>
    <w:p/>
    <w:p>
      <w:pPr>
        <w:rPr>
          <w:rFonts w:ascii="Times New Roman" w:hAnsi="Times New Roman" w:eastAsia="Calibri"/>
          <w:b/>
          <w:bCs/>
          <w:sz w:val="28"/>
          <w:szCs w:val="28"/>
        </w:rPr>
      </w:pPr>
      <w:r>
        <w:rPr>
          <w:rFonts w:ascii="Times New Roman" w:hAnsi="Times New Roman" w:eastAsia="Calibri"/>
          <w:b/>
          <w:bCs/>
          <w:sz w:val="28"/>
          <w:szCs w:val="28"/>
        </w:rPr>
        <w:t>SCREENSHOT OF FAILED TRANSFER</w:t>
      </w:r>
    </w:p>
    <w:p>
      <w:pPr>
        <w:rPr>
          <w:rFonts w:ascii="Times New Roman" w:hAnsi="Times New Roman" w:eastAsia="Calibri"/>
          <w:b/>
          <w:bCs/>
          <w:sz w:val="28"/>
          <w:szCs w:val="28"/>
        </w:rPr>
      </w:pPr>
      <w:r>
        <w:drawing>
          <wp:inline distT="0" distB="0" distL="114300" distR="114300">
            <wp:extent cx="5516245" cy="739775"/>
            <wp:effectExtent l="0" t="0" r="635" b="698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45"/>
                    <a:srcRect t="5785"/>
                    <a:stretch>
                      <a:fillRect/>
                    </a:stretch>
                  </pic:blipFill>
                  <pic:spPr>
                    <a:xfrm>
                      <a:off x="0" y="0"/>
                      <a:ext cx="5516245" cy="739775"/>
                    </a:xfrm>
                    <a:prstGeom prst="rect">
                      <a:avLst/>
                    </a:prstGeom>
                    <a:noFill/>
                    <a:ln>
                      <a:noFill/>
                    </a:ln>
                  </pic:spPr>
                </pic:pic>
              </a:graphicData>
            </a:graphic>
          </wp:inline>
        </w:drawing>
      </w:r>
    </w:p>
    <w:p>
      <w:pPr>
        <w:rPr>
          <w:rFonts w:ascii="Times New Roman" w:hAnsi="Times New Roman" w:eastAsia="Calibri"/>
          <w:b/>
          <w:bCs/>
          <w:sz w:val="28"/>
          <w:szCs w:val="28"/>
        </w:rPr>
      </w:pPr>
    </w:p>
    <w:p>
      <w:pPr>
        <w:rPr>
          <w:rFonts w:ascii="Times New Roman" w:hAnsi="Times New Roman" w:eastAsia="Calibri"/>
          <w:b/>
          <w:bCs/>
          <w:sz w:val="28"/>
          <w:szCs w:val="28"/>
        </w:rPr>
      </w:pPr>
      <w:r>
        <w:rPr>
          <w:rFonts w:ascii="Times New Roman" w:hAnsi="Times New Roman" w:eastAsia="Calibri"/>
          <w:b/>
          <w:bCs/>
          <w:sz w:val="28"/>
          <w:szCs w:val="28"/>
        </w:rPr>
        <w:t>UPPER HIERARCHY</w:t>
      </w:r>
    </w:p>
    <w:p>
      <w:pPr>
        <w:rPr>
          <w:rFonts w:ascii="Times New Roman" w:hAnsi="Times New Roman" w:eastAsia="Calibri"/>
          <w:b/>
          <w:bCs/>
          <w:sz w:val="28"/>
          <w:szCs w:val="28"/>
          <w:u w:val="single"/>
        </w:rPr>
      </w:pPr>
      <w:r>
        <w:drawing>
          <wp:inline distT="0" distB="0" distL="114300" distR="114300">
            <wp:extent cx="5726430" cy="415290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6"/>
                    <a:srcRect l="3602"/>
                    <a:stretch>
                      <a:fillRect/>
                    </a:stretch>
                  </pic:blipFill>
                  <pic:spPr>
                    <a:xfrm>
                      <a:off x="0" y="0"/>
                      <a:ext cx="5726430" cy="4152900"/>
                    </a:xfrm>
                    <a:prstGeom prst="rect">
                      <a:avLst/>
                    </a:prstGeom>
                    <a:noFill/>
                    <a:ln>
                      <a:noFill/>
                    </a:ln>
                  </pic:spPr>
                </pic:pic>
              </a:graphicData>
            </a:graphic>
          </wp:inline>
        </w:drawing>
      </w:r>
    </w:p>
    <w:p>
      <w:pPr>
        <w:rPr>
          <w:rFonts w:ascii="Times New Roman" w:hAnsi="Times New Roman" w:eastAsia="Calibri"/>
          <w:b/>
          <w:bCs/>
          <w:sz w:val="28"/>
          <w:szCs w:val="28"/>
          <w:u w:val="single"/>
        </w:rPr>
      </w:pPr>
    </w:p>
    <w:p>
      <w:pPr>
        <w:rPr>
          <w:rFonts w:ascii="Times New Roman" w:hAnsi="Times New Roman" w:eastAsia="Calibri"/>
          <w:b/>
          <w:bCs/>
          <w:sz w:val="28"/>
          <w:szCs w:val="28"/>
          <w:u w:val="single"/>
        </w:rPr>
      </w:pPr>
    </w:p>
    <w:p>
      <w:pPr>
        <w:rPr>
          <w:rFonts w:ascii="Times New Roman" w:hAnsi="Times New Roman" w:eastAsia="Calibri"/>
          <w:b/>
          <w:bCs/>
          <w:sz w:val="28"/>
          <w:szCs w:val="28"/>
          <w:u w:val="single"/>
        </w:rPr>
      </w:pPr>
    </w:p>
    <w:p>
      <w:pPr>
        <w:rPr>
          <w:rFonts w:ascii="Times New Roman" w:hAnsi="Times New Roman" w:eastAsia="Calibri"/>
          <w:b/>
          <w:bCs/>
          <w:sz w:val="28"/>
          <w:szCs w:val="28"/>
          <w:u w:val="single"/>
        </w:rPr>
      </w:pPr>
    </w:p>
    <w:p>
      <w:pPr>
        <w:rPr>
          <w:rFonts w:ascii="Times New Roman" w:hAnsi="Times New Roman" w:eastAsia="Calibri"/>
          <w:b/>
          <w:bCs/>
          <w:sz w:val="28"/>
          <w:szCs w:val="28"/>
          <w:u w:val="single"/>
        </w:rPr>
      </w:pPr>
      <w:r>
        <w:rPr>
          <w:rFonts w:ascii="Times New Roman" w:hAnsi="Times New Roman" w:eastAsia="Calibri"/>
          <w:b/>
          <w:bCs/>
          <w:sz w:val="28"/>
          <w:szCs w:val="28"/>
          <w:u w:val="single"/>
        </w:rPr>
        <w:t>COMPLETE NETWORK</w:t>
      </w:r>
    </w:p>
    <w:p>
      <w:r>
        <w:drawing>
          <wp:inline distT="0" distB="0" distL="114300" distR="114300">
            <wp:extent cx="5941060" cy="5257800"/>
            <wp:effectExtent l="0" t="0" r="254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47"/>
                    <a:stretch>
                      <a:fillRect/>
                    </a:stretch>
                  </pic:blipFill>
                  <pic:spPr>
                    <a:xfrm>
                      <a:off x="0" y="0"/>
                      <a:ext cx="5941060" cy="5257800"/>
                    </a:xfrm>
                    <a:prstGeom prst="rect">
                      <a:avLst/>
                    </a:prstGeom>
                    <a:noFill/>
                    <a:ln>
                      <a:noFill/>
                    </a:ln>
                  </pic:spPr>
                </pic:pic>
              </a:graphicData>
            </a:graphic>
          </wp:inline>
        </w:drawing>
      </w:r>
    </w:p>
    <w:p/>
    <w:p/>
    <w:p>
      <w:pPr>
        <w:rPr>
          <w:rFonts w:ascii="Times New Roman" w:hAnsi="Times New Roman" w:eastAsia="Calibri"/>
          <w:b/>
          <w:bCs/>
          <w:color w:val="2F5496"/>
          <w:sz w:val="40"/>
          <w:szCs w:val="40"/>
          <w:u w:val="single"/>
        </w:rPr>
      </w:pPr>
      <w:r>
        <w:rPr>
          <w:rFonts w:ascii="Times New Roman" w:hAnsi="Times New Roman" w:eastAsia="Calibri"/>
          <w:b/>
          <w:bCs/>
          <w:color w:val="2F5496"/>
          <w:sz w:val="40"/>
          <w:szCs w:val="40"/>
          <w:u w:val="single"/>
        </w:rPr>
        <w:t>CONCLUSION</w:t>
      </w:r>
    </w:p>
    <w:p>
      <w:pPr>
        <w:rPr>
          <w:rFonts w:ascii="Times New Roman" w:hAnsi="Times New Roman" w:eastAsia="Calibri"/>
          <w:sz w:val="28"/>
          <w:szCs w:val="28"/>
        </w:rPr>
      </w:pPr>
      <w:r>
        <w:rPr>
          <w:rFonts w:ascii="Times New Roman" w:hAnsi="Times New Roman" w:eastAsia="Calibri"/>
          <w:sz w:val="28"/>
          <w:szCs w:val="28"/>
        </w:rPr>
        <w:t>The implementation of the network for Company X's new branch in the small town involved the use of Cisco networking products and various technologies to meet the specific requirements. The key components of the network design included a router, a switch, VLANs, subnetting, IP addressing, inter-VLAN routing, DHCP server configuration, and the integration of wireless networks using Cisco Access Points.</w:t>
      </w:r>
    </w:p>
    <w:p>
      <w:pPr>
        <w:tabs>
          <w:tab w:val="left" w:pos="720"/>
        </w:tabs>
        <w:rPr>
          <w:rFonts w:ascii="Times New Roman" w:hAnsi="Times New Roman" w:eastAsia="Calibri"/>
          <w:sz w:val="28"/>
          <w:szCs w:val="28"/>
        </w:rPr>
      </w:pPr>
      <w:r>
        <w:rPr>
          <w:rFonts w:ascii="Times New Roman" w:hAnsi="Times New Roman" w:eastAsia="Calibri"/>
          <w:sz w:val="28"/>
          <w:szCs w:val="28"/>
        </w:rPr>
        <w:t>From this Project We Learned :</w:t>
      </w:r>
    </w:p>
    <w:p>
      <w:pPr>
        <w:pStyle w:val="14"/>
        <w:numPr>
          <w:ilvl w:val="0"/>
          <w:numId w:val="17"/>
        </w:numPr>
        <w:tabs>
          <w:tab w:val="left" w:pos="720"/>
        </w:tabs>
        <w:rPr>
          <w:rFonts w:ascii="Times New Roman" w:hAnsi="Times New Roman" w:eastAsia="Calibri"/>
          <w:sz w:val="28"/>
          <w:szCs w:val="28"/>
        </w:rPr>
      </w:pPr>
      <w:r>
        <w:rPr>
          <w:rFonts w:ascii="Times New Roman" w:hAnsi="Times New Roman" w:eastAsia="Calibri"/>
          <w:sz w:val="28"/>
          <w:szCs w:val="28"/>
        </w:rPr>
        <w:t>How to design and implement a simple network</w:t>
      </w:r>
    </w:p>
    <w:p>
      <w:pPr>
        <w:numPr>
          <w:ilvl w:val="0"/>
          <w:numId w:val="17"/>
        </w:numPr>
        <w:rPr>
          <w:rFonts w:ascii="Times New Roman" w:hAnsi="Times New Roman" w:eastAsia="Calibri"/>
          <w:sz w:val="28"/>
          <w:szCs w:val="28"/>
        </w:rPr>
      </w:pPr>
      <w:r>
        <w:rPr>
          <w:rFonts w:ascii="Times New Roman" w:hAnsi="Times New Roman" w:eastAsia="Calibri"/>
          <w:sz w:val="28"/>
          <w:szCs w:val="28"/>
        </w:rPr>
        <w:t>How to configure Cisco routers and switches</w:t>
      </w:r>
    </w:p>
    <w:p>
      <w:pPr>
        <w:numPr>
          <w:ilvl w:val="0"/>
          <w:numId w:val="17"/>
        </w:numPr>
        <w:rPr>
          <w:rFonts w:ascii="Times New Roman" w:hAnsi="Times New Roman" w:eastAsia="Calibri"/>
          <w:sz w:val="28"/>
          <w:szCs w:val="28"/>
        </w:rPr>
      </w:pPr>
      <w:r>
        <w:rPr>
          <w:rFonts w:ascii="Times New Roman" w:hAnsi="Times New Roman" w:eastAsia="Calibri"/>
          <w:sz w:val="28"/>
          <w:szCs w:val="28"/>
        </w:rPr>
        <w:t>How to create and manage VLANs</w:t>
      </w:r>
    </w:p>
    <w:p>
      <w:pPr>
        <w:numPr>
          <w:ilvl w:val="0"/>
          <w:numId w:val="17"/>
        </w:numPr>
        <w:rPr>
          <w:rFonts w:ascii="Times New Roman" w:hAnsi="Times New Roman" w:eastAsia="Calibri"/>
          <w:sz w:val="28"/>
          <w:szCs w:val="28"/>
        </w:rPr>
      </w:pPr>
      <w:r>
        <w:rPr>
          <w:rFonts w:ascii="Times New Roman" w:hAnsi="Times New Roman" w:eastAsia="Calibri"/>
          <w:sz w:val="28"/>
          <w:szCs w:val="28"/>
        </w:rPr>
        <w:t>How to configure DHCP servers</w:t>
      </w:r>
    </w:p>
    <w:p>
      <w:pPr>
        <w:numPr>
          <w:ilvl w:val="0"/>
          <w:numId w:val="17"/>
        </w:numPr>
        <w:rPr>
          <w:rFonts w:ascii="Times New Roman" w:hAnsi="Times New Roman" w:eastAsia="Calibri"/>
          <w:sz w:val="28"/>
          <w:szCs w:val="28"/>
        </w:rPr>
      </w:pPr>
      <w:r>
        <w:rPr>
          <w:rFonts w:ascii="Times New Roman" w:hAnsi="Times New Roman" w:eastAsia="Calibri"/>
          <w:sz w:val="28"/>
          <w:szCs w:val="28"/>
        </w:rPr>
        <w:t>How to configure wireless networks</w:t>
      </w:r>
    </w:p>
    <w:p>
      <w:pPr>
        <w:numPr>
          <w:ilvl w:val="0"/>
          <w:numId w:val="17"/>
        </w:numPr>
        <w:rPr>
          <w:rFonts w:ascii="Times New Roman" w:hAnsi="Times New Roman" w:eastAsia="Calibri"/>
          <w:sz w:val="28"/>
          <w:szCs w:val="28"/>
        </w:rPr>
      </w:pPr>
      <w:r>
        <w:rPr>
          <w:rFonts w:ascii="Times New Roman" w:hAnsi="Times New Roman" w:eastAsia="Calibri"/>
          <w:sz w:val="28"/>
          <w:szCs w:val="28"/>
        </w:rPr>
        <w:t>How to test and verify network connectivity.</w:t>
      </w:r>
    </w:p>
    <w:p>
      <w:pPr>
        <w:rPr>
          <w:rFonts w:ascii="Times New Roman" w:hAnsi="Times New Roman" w:eastAsia="Calibri"/>
          <w:sz w:val="28"/>
          <w:szCs w:val="28"/>
        </w:rPr>
      </w:pPr>
      <w:r>
        <w:rPr>
          <w:rFonts w:ascii="Times New Roman" w:hAnsi="Times New Roman" w:eastAsia="Calibri"/>
          <w:sz w:val="28"/>
          <w:szCs w:val="28"/>
        </w:rPr>
        <w:t>The meticulous design and deployment of Company X's small-town branch network underscore the efficacy of utilizing industry-standard Cisco networking products. The incorporation of VLANs, subnetting, inter-VLAN routing, DHCP services, and wireless connectivity through Cisco Access Points reflects a nuanced approach to fulfilling the company's distinct operational requirements.</w:t>
      </w:r>
    </w:p>
    <w:sectPr>
      <w:footerReference r:id="rId5" w:type="default"/>
      <w:pgSz w:w="12240" w:h="15840"/>
      <w:pgMar w:top="1440" w:right="1440" w:bottom="1440" w:left="1440" w:header="720" w:footer="720" w:gutter="0"/>
      <w:pgBorders w:offsetFrom="page">
        <w:top w:val="single" w:color="auto" w:sz="18" w:space="24"/>
        <w:left w:val="single" w:color="auto" w:sz="18" w:space="24"/>
        <w:bottom w:val="single" w:color="auto" w:sz="18" w:space="24"/>
        <w:right w:val="single" w:color="auto" w:sz="18"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DengXian Light">
    <w:altName w:val="SimSun"/>
    <w:panose1 w:val="00000000000000000000"/>
    <w:charset w:val="86"/>
    <w:family w:val="auto"/>
    <w:pitch w:val="default"/>
    <w:sig w:usb0="00000000" w:usb1="00000000" w:usb2="00000016" w:usb3="00000000" w:csb0="0004000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top w:val="single" w:color="D9D9D9" w:sz="4" w:space="1"/>
      </w:pBdr>
      <w:jc w:val="right"/>
    </w:pPr>
    <w:r>
      <w:fldChar w:fldCharType="begin"/>
    </w:r>
    <w:r>
      <w:instrText xml:space="preserve"> PAGE   \* MERGEFORMAT </w:instrText>
    </w:r>
    <w:r>
      <w:fldChar w:fldCharType="separate"/>
    </w:r>
    <w:r>
      <w:t>2</w:t>
    </w:r>
    <w:r>
      <w:fldChar w:fldCharType="end"/>
    </w:r>
    <w:r>
      <w:t xml:space="preserve"> | </w:t>
    </w:r>
    <w:r>
      <w:rPr>
        <w:color w:val="808080"/>
        <w:spacing w:val="60"/>
      </w:rPr>
      <w:t>Page</w:t>
    </w:r>
  </w:p>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3" w:lineRule="auto"/>
      </w:pPr>
      <w:r>
        <w:separator/>
      </w:r>
    </w:p>
  </w:footnote>
  <w:footnote w:type="continuationSeparator" w:id="1">
    <w:p>
      <w:pPr>
        <w:spacing w:before="0" w:after="0" w:line="273"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4"/>
    <w:multiLevelType w:val="multilevel"/>
    <w:tmpl w:val="00000004"/>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0000006"/>
    <w:multiLevelType w:val="multilevel"/>
    <w:tmpl w:val="0000000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00000007"/>
    <w:multiLevelType w:val="multilevel"/>
    <w:tmpl w:val="0000000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00000008"/>
    <w:multiLevelType w:val="multilevel"/>
    <w:tmpl w:val="00000008"/>
    <w:lvl w:ilvl="0" w:tentative="0">
      <w:start w:val="1"/>
      <w:numFmt w:val="decimal"/>
      <w:lvlText w:val="%1."/>
      <w:lvlJc w:val="left"/>
      <w:pPr>
        <w:tabs>
          <w:tab w:val="left" w:pos="720"/>
        </w:tabs>
        <w:ind w:left="720" w:hanging="360"/>
      </w:pPr>
    </w:lvl>
    <w:lvl w:ilvl="1" w:tentative="0">
      <w:start w:val="1"/>
      <w:numFmt w:val="bullet"/>
      <w:lvlText w:val=""/>
      <w:lvlJc w:val="left"/>
      <w:pPr>
        <w:ind w:left="1440" w:hanging="360"/>
      </w:pPr>
      <w:rPr>
        <w:rFonts w:hint="default" w:ascii="Symbol" w:hAnsi="Symbol"/>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0000000A"/>
    <w:multiLevelType w:val="multilevel"/>
    <w:tmpl w:val="0000000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000000B"/>
    <w:multiLevelType w:val="multilevel"/>
    <w:tmpl w:val="0000000B"/>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0000000C"/>
    <w:multiLevelType w:val="multilevel"/>
    <w:tmpl w:val="0000000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000000E"/>
    <w:multiLevelType w:val="multilevel"/>
    <w:tmpl w:val="0000000E"/>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0000000F"/>
    <w:multiLevelType w:val="multilevel"/>
    <w:tmpl w:val="0000000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00000013"/>
    <w:multiLevelType w:val="multilevel"/>
    <w:tmpl w:val="0000001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00000014"/>
    <w:multiLevelType w:val="multilevel"/>
    <w:tmpl w:val="00000014"/>
    <w:lvl w:ilvl="0" w:tentative="0">
      <w:start w:val="1"/>
      <w:numFmt w:val="decimal"/>
      <w:lvlText w:val="%1."/>
      <w:lvlJc w:val="left"/>
      <w:pPr>
        <w:tabs>
          <w:tab w:val="left" w:pos="720"/>
        </w:tabs>
        <w:ind w:left="720" w:hanging="360"/>
      </w:pPr>
      <w:rPr>
        <w:b/>
        <w:bC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00000015"/>
    <w:multiLevelType w:val="multilevel"/>
    <w:tmpl w:val="0000001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00000017"/>
    <w:multiLevelType w:val="multilevel"/>
    <w:tmpl w:val="0000001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0000001A"/>
    <w:multiLevelType w:val="multilevel"/>
    <w:tmpl w:val="0000001A"/>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338C7076"/>
    <w:multiLevelType w:val="singleLevel"/>
    <w:tmpl w:val="338C7076"/>
    <w:lvl w:ilvl="0" w:tentative="0">
      <w:start w:val="1"/>
      <w:numFmt w:val="bullet"/>
      <w:lvlText w:val=""/>
      <w:lvlJc w:val="left"/>
      <w:pPr>
        <w:tabs>
          <w:tab w:val="left" w:pos="840"/>
        </w:tabs>
        <w:ind w:left="840" w:hanging="420"/>
      </w:pPr>
      <w:rPr>
        <w:rFonts w:hint="default" w:ascii="Wingdings" w:hAnsi="Wingdings"/>
      </w:rPr>
    </w:lvl>
  </w:abstractNum>
  <w:abstractNum w:abstractNumId="15">
    <w:nsid w:val="3CCC22E7"/>
    <w:multiLevelType w:val="multilevel"/>
    <w:tmpl w:val="3CCC22E7"/>
    <w:lvl w:ilvl="0" w:tentative="0">
      <w:start w:val="1"/>
      <w:numFmt w:val="bullet"/>
      <w:lvlText w:val=""/>
      <w:lvlJc w:val="left"/>
      <w:pPr>
        <w:tabs>
          <w:tab w:val="left" w:pos="840"/>
        </w:tabs>
        <w:ind w:left="840" w:hanging="42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4A834CFB"/>
    <w:multiLevelType w:val="multilevel"/>
    <w:tmpl w:val="4A834CF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6"/>
  </w:num>
  <w:num w:numId="2">
    <w:abstractNumId w:val="4"/>
  </w:num>
  <w:num w:numId="3">
    <w:abstractNumId w:val="9"/>
  </w:num>
  <w:num w:numId="4">
    <w:abstractNumId w:val="12"/>
  </w:num>
  <w:num w:numId="5">
    <w:abstractNumId w:val="11"/>
  </w:num>
  <w:num w:numId="6">
    <w:abstractNumId w:val="2"/>
  </w:num>
  <w:num w:numId="7">
    <w:abstractNumId w:val="14"/>
  </w:num>
  <w:num w:numId="8">
    <w:abstractNumId w:val="15"/>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0"/>
  </w:num>
  <w:num w:numId="11">
    <w:abstractNumId w:val="8"/>
  </w:num>
  <w:num w:numId="12">
    <w:abstractNumId w:val="10"/>
  </w:num>
  <w:num w:numId="13">
    <w:abstractNumId w:val="3"/>
  </w:num>
  <w:num w:numId="14">
    <w:abstractNumId w:val="13"/>
  </w:num>
  <w:num w:numId="15">
    <w:abstractNumId w:val="1"/>
  </w:num>
  <w:num w:numId="16">
    <w:abstractNumId w:val="7"/>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FD6"/>
    <w:rsid w:val="00005040"/>
    <w:rsid w:val="000108CC"/>
    <w:rsid w:val="000B1836"/>
    <w:rsid w:val="001D6C35"/>
    <w:rsid w:val="00341306"/>
    <w:rsid w:val="00487586"/>
    <w:rsid w:val="004A0A97"/>
    <w:rsid w:val="00807127"/>
    <w:rsid w:val="008B53FB"/>
    <w:rsid w:val="009D6977"/>
    <w:rsid w:val="00A46906"/>
    <w:rsid w:val="00AA14B5"/>
    <w:rsid w:val="00AB0FD6"/>
    <w:rsid w:val="00C336FD"/>
    <w:rsid w:val="0A8F7492"/>
    <w:rsid w:val="0DDF07E5"/>
    <w:rsid w:val="16D81069"/>
    <w:rsid w:val="1E3D42AB"/>
    <w:rsid w:val="2ECF3288"/>
    <w:rsid w:val="30AB4AB5"/>
    <w:rsid w:val="30CC1C01"/>
    <w:rsid w:val="3797598A"/>
    <w:rsid w:val="38010745"/>
    <w:rsid w:val="5027550C"/>
    <w:rsid w:val="589D5BD4"/>
    <w:rsid w:val="67E723F8"/>
    <w:rsid w:val="7B326D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99"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qFormat="1" w:unhideWhenUsed="0" w:uiPriority="99"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00" w:beforeAutospacing="1" w:after="200" w:line="273" w:lineRule="auto"/>
    </w:pPr>
    <w:rPr>
      <w:rFonts w:ascii="Calibri" w:hAnsi="Calibri" w:eastAsia="Times New Roman" w:cs="Times New Roman"/>
      <w:sz w:val="22"/>
      <w:szCs w:val="22"/>
      <w:lang w:val="en-US" w:eastAsia="en-US" w:bidi="ar-SA"/>
    </w:rPr>
  </w:style>
  <w:style w:type="paragraph" w:styleId="2">
    <w:name w:val="heading 1"/>
    <w:basedOn w:val="1"/>
    <w:next w:val="1"/>
    <w:link w:val="12"/>
    <w:qFormat/>
    <w:uiPriority w:val="9"/>
    <w:pPr>
      <w:keepNext/>
      <w:keepLines/>
      <w:spacing w:before="240" w:after="0"/>
      <w:outlineLvl w:val="0"/>
    </w:pPr>
    <w:rPr>
      <w:rFonts w:ascii="Calibri Light" w:hAnsi="Calibri Light" w:eastAsia="DengXian Light" w:cs="SimSun"/>
      <w:color w:val="2F5496"/>
      <w:sz w:val="32"/>
      <w:szCs w:val="32"/>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8"/>
    <w:qFormat/>
    <w:uiPriority w:val="99"/>
    <w:pPr>
      <w:tabs>
        <w:tab w:val="center" w:pos="4680"/>
        <w:tab w:val="right" w:pos="9360"/>
      </w:tabs>
      <w:spacing w:before="0" w:after="0" w:line="240" w:lineRule="auto"/>
    </w:pPr>
  </w:style>
  <w:style w:type="paragraph" w:styleId="6">
    <w:name w:val="header"/>
    <w:basedOn w:val="1"/>
    <w:link w:val="17"/>
    <w:qFormat/>
    <w:uiPriority w:val="99"/>
    <w:pPr>
      <w:tabs>
        <w:tab w:val="center" w:pos="4680"/>
        <w:tab w:val="right" w:pos="9360"/>
      </w:tabs>
      <w:spacing w:before="0" w:after="0" w:line="240" w:lineRule="auto"/>
    </w:pPr>
  </w:style>
  <w:style w:type="paragraph" w:styleId="7">
    <w:name w:val="Normal (Web)"/>
    <w:basedOn w:val="1"/>
    <w:qFormat/>
    <w:uiPriority w:val="99"/>
    <w:pPr>
      <w:spacing w:after="100" w:afterAutospacing="1" w:line="240" w:lineRule="auto"/>
    </w:pPr>
    <w:rPr>
      <w:rFonts w:ascii="Times New Roman" w:hAnsi="Times New Roman"/>
      <w:sz w:val="24"/>
      <w:szCs w:val="24"/>
    </w:rPr>
  </w:style>
  <w:style w:type="character" w:styleId="8">
    <w:name w:val="Strong"/>
    <w:basedOn w:val="3"/>
    <w:qFormat/>
    <w:uiPriority w:val="22"/>
    <w:rPr>
      <w:b/>
      <w:bCs/>
    </w:rPr>
  </w:style>
  <w:style w:type="table" w:styleId="9">
    <w:name w:val="Table Grid"/>
    <w:basedOn w:val="4"/>
    <w:qFormat/>
    <w:uiPriority w:val="99"/>
    <w:rPr>
      <w:rFonts w:ascii="Times New Roman" w:hAnsi="Times New Roman" w:eastAsia="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0">
    <w:name w:val="Light Grid Accent 5"/>
    <w:basedOn w:val="4"/>
    <w:qFormat/>
    <w:uiPriority w:val="99"/>
    <w:rPr>
      <w:rFonts w:ascii="Times New Roman" w:hAnsi="Times New Roman" w:eastAsia="Times New Roman" w:cs="Times New Roman"/>
    </w:rPr>
    <w:tblPr>
      <w:tblBorders>
        <w:top w:val="single" w:color="5B9BD5" w:sz="8" w:space="0"/>
        <w:left w:val="single" w:color="5B9BD5" w:sz="8" w:space="0"/>
        <w:bottom w:val="single" w:color="5B9BD5" w:sz="8" w:space="0"/>
        <w:right w:val="single" w:color="5B9BD5" w:sz="8" w:space="0"/>
        <w:insideH w:val="single" w:color="5B9BD5" w:sz="8" w:space="0"/>
        <w:insideV w:val="single" w:color="5B9BD5" w:sz="8" w:space="0"/>
      </w:tblBorders>
    </w:tblPr>
    <w:tblStylePr w:type="firstRow">
      <w:rPr>
        <w:rFonts w:hint="default" w:ascii="Calibri Light" w:hAnsi="Calibri Light" w:eastAsia="DengXian Light" w:cs="Times New Roman"/>
        <w:b/>
        <w:bCs/>
      </w:rPr>
      <w:tblPr/>
      <w:tcPr>
        <w:tcBorders>
          <w:top w:val="single" w:color="5B9BD5" w:sz="8" w:space="0"/>
          <w:left w:val="single" w:color="5B9BD5" w:sz="8" w:space="0"/>
          <w:bottom w:val="single" w:color="5B9BD5" w:sz="18" w:space="0"/>
          <w:right w:val="single" w:color="5B9BD5" w:sz="8" w:space="0"/>
          <w:insideH w:val="nil"/>
          <w:insideV w:val="single" w:sz="8" w:space="0"/>
        </w:tcBorders>
      </w:tcPr>
    </w:tblStylePr>
    <w:tblStylePr w:type="lastRow">
      <w:rPr>
        <w:rFonts w:hint="default" w:ascii="Calibri Light" w:hAnsi="Calibri Light" w:eastAsia="DengXian Light" w:cs="Times New Roman"/>
        <w:b/>
        <w:bCs/>
      </w:rPr>
      <w:tblPr/>
      <w:tcPr>
        <w:tcBorders>
          <w:top w:val="double" w:color="5B9BD5" w:sz="2" w:space="0"/>
          <w:left w:val="single" w:color="5B9BD5" w:sz="8" w:space="0"/>
          <w:bottom w:val="single" w:color="5B9BD5" w:sz="8" w:space="0"/>
          <w:right w:val="single" w:color="5B9BD5" w:sz="8" w:space="0"/>
          <w:insideH w:val="nil"/>
          <w:insideV w:val="single" w:sz="8" w:space="0"/>
        </w:tcBorders>
      </w:tcPr>
    </w:tblStylePr>
    <w:tblStylePr w:type="firstCol">
      <w:rPr>
        <w:rFonts w:hint="default" w:ascii="Calibri Light" w:hAnsi="Calibri Light" w:eastAsia="DengXian Light" w:cs="Times New Roman"/>
        <w:b/>
        <w:bCs/>
      </w:rPr>
    </w:tblStylePr>
    <w:tblStylePr w:type="lastCol">
      <w:rPr>
        <w:rFonts w:hint="default" w:ascii="Calibri Light" w:hAnsi="Calibri Light" w:eastAsia="DengXian Light" w:cs="Times New Roman"/>
        <w:b/>
        <w:bCs/>
      </w:rPr>
      <w:tblPr/>
      <w:tcPr>
        <w:tcBorders>
          <w:top w:val="single" w:color="5B9BD5" w:sz="8" w:space="0"/>
          <w:left w:val="single" w:color="5B9BD5" w:sz="8" w:space="0"/>
          <w:bottom w:val="single" w:color="5B9BD5" w:sz="8" w:space="0"/>
          <w:right w:val="single" w:color="5B9BD5" w:sz="8" w:space="0"/>
        </w:tcBorders>
      </w:tcPr>
    </w:tblStylePr>
    <w:tblStylePr w:type="band1Vert">
      <w:tblPr/>
      <w:tcPr>
        <w:tcBorders>
          <w:top w:val="single" w:color="5B9BD5" w:sz="8" w:space="0"/>
          <w:left w:val="single" w:color="5B9BD5" w:sz="8" w:space="0"/>
          <w:bottom w:val="single" w:color="5B9BD5" w:sz="8" w:space="0"/>
          <w:right w:val="single" w:color="5B9BD5" w:sz="8" w:space="0"/>
        </w:tcBorders>
        <w:shd w:val="clear" w:color="auto" w:fill="D6E6F4"/>
      </w:tcPr>
    </w:tblStylePr>
    <w:tblStylePr w:type="band1Horz">
      <w:tblPr/>
      <w:tcPr>
        <w:tcBorders>
          <w:top w:val="single" w:color="5B9BD5" w:sz="8" w:space="0"/>
          <w:left w:val="single" w:color="5B9BD5" w:sz="8" w:space="0"/>
          <w:bottom w:val="single" w:color="5B9BD5" w:sz="8" w:space="0"/>
          <w:right w:val="single" w:color="5B9BD5" w:sz="8" w:space="0"/>
          <w:insideV w:val="single" w:sz="8" w:space="0"/>
        </w:tcBorders>
        <w:shd w:val="clear" w:color="auto" w:fill="D6E6F4"/>
      </w:tcPr>
    </w:tblStylePr>
    <w:tblStylePr w:type="band2Horz">
      <w:tblPr/>
      <w:tcPr>
        <w:tcBorders>
          <w:top w:val="single" w:color="5B9BD5" w:sz="8" w:space="0"/>
          <w:left w:val="single" w:color="5B9BD5" w:sz="8" w:space="0"/>
          <w:bottom w:val="single" w:color="5B9BD5" w:sz="8" w:space="0"/>
          <w:right w:val="single" w:color="5B9BD5" w:sz="8" w:space="0"/>
          <w:insideV w:val="single" w:sz="8" w:space="0"/>
        </w:tcBorders>
      </w:tcPr>
    </w:tblStylePr>
  </w:style>
  <w:style w:type="paragraph" w:styleId="11">
    <w:name w:val="No Spacing"/>
    <w:qFormat/>
    <w:uiPriority w:val="1"/>
    <w:pPr>
      <w:spacing w:beforeAutospacing="1"/>
    </w:pPr>
    <w:rPr>
      <w:rFonts w:ascii="Calibri" w:hAnsi="Calibri" w:eastAsia="Times New Roman" w:cs="Times New Roman"/>
      <w:sz w:val="22"/>
      <w:szCs w:val="22"/>
      <w:lang w:val="en-US" w:eastAsia="en-US" w:bidi="ar-SA"/>
    </w:rPr>
  </w:style>
  <w:style w:type="character" w:customStyle="1" w:styleId="12">
    <w:name w:val="Heading 1 Char"/>
    <w:basedOn w:val="3"/>
    <w:link w:val="2"/>
    <w:qFormat/>
    <w:uiPriority w:val="9"/>
    <w:rPr>
      <w:rFonts w:ascii="Calibri Light" w:hAnsi="Calibri Light" w:eastAsia="DengXian Light" w:cs="SimSun"/>
      <w:color w:val="2F5496"/>
      <w:kern w:val="0"/>
      <w:sz w:val="32"/>
      <w:szCs w:val="32"/>
      <w14:ligatures w14:val="none"/>
    </w:rPr>
  </w:style>
  <w:style w:type="paragraph" w:customStyle="1" w:styleId="13">
    <w:name w:val="TOC Heading1"/>
    <w:basedOn w:val="2"/>
    <w:next w:val="1"/>
    <w:qFormat/>
    <w:uiPriority w:val="39"/>
    <w:pPr>
      <w:widowControl w:val="0"/>
      <w:spacing w:before="480" w:beforeAutospacing="0"/>
      <w:outlineLvl w:val="9"/>
    </w:pPr>
    <w:rPr>
      <w:rFonts w:cs="Times New Roman"/>
      <w:b/>
      <w:bCs/>
      <w:sz w:val="28"/>
      <w:szCs w:val="28"/>
    </w:rPr>
  </w:style>
  <w:style w:type="paragraph" w:styleId="14">
    <w:name w:val="List Paragraph"/>
    <w:basedOn w:val="1"/>
    <w:qFormat/>
    <w:uiPriority w:val="34"/>
    <w:pPr>
      <w:ind w:left="720"/>
      <w:contextualSpacing/>
    </w:pPr>
  </w:style>
  <w:style w:type="paragraph" w:customStyle="1" w:styleId="15">
    <w:name w:val="z-Top of Form1"/>
    <w:basedOn w:val="1"/>
    <w:next w:val="1"/>
    <w:link w:val="16"/>
    <w:qFormat/>
    <w:uiPriority w:val="99"/>
    <w:pPr>
      <w:pBdr>
        <w:bottom w:val="single" w:color="auto" w:sz="6" w:space="1"/>
      </w:pBdr>
      <w:spacing w:before="0" w:beforeAutospacing="0" w:after="0" w:line="240" w:lineRule="auto"/>
      <w:jc w:val="center"/>
    </w:pPr>
    <w:rPr>
      <w:rFonts w:ascii="Arial" w:hAnsi="Arial" w:cs="Arial"/>
      <w:vanish/>
      <w:sz w:val="16"/>
      <w:szCs w:val="16"/>
    </w:rPr>
  </w:style>
  <w:style w:type="character" w:customStyle="1" w:styleId="16">
    <w:name w:val="z-Top of Form Char"/>
    <w:basedOn w:val="3"/>
    <w:link w:val="15"/>
    <w:qFormat/>
    <w:uiPriority w:val="99"/>
    <w:rPr>
      <w:rFonts w:ascii="Arial" w:hAnsi="Arial" w:eastAsia="Times New Roman" w:cs="Arial"/>
      <w:vanish/>
      <w:kern w:val="0"/>
      <w:sz w:val="16"/>
      <w:szCs w:val="16"/>
      <w14:ligatures w14:val="none"/>
    </w:rPr>
  </w:style>
  <w:style w:type="character" w:customStyle="1" w:styleId="17">
    <w:name w:val="Header Char"/>
    <w:basedOn w:val="3"/>
    <w:link w:val="6"/>
    <w:qFormat/>
    <w:uiPriority w:val="99"/>
    <w:rPr>
      <w:rFonts w:ascii="Calibri" w:hAnsi="Calibri" w:eastAsia="Times New Roman" w:cs="Times New Roman"/>
      <w:kern w:val="0"/>
      <w14:ligatures w14:val="none"/>
    </w:rPr>
  </w:style>
  <w:style w:type="character" w:customStyle="1" w:styleId="18">
    <w:name w:val="Footer Char"/>
    <w:basedOn w:val="3"/>
    <w:link w:val="5"/>
    <w:qFormat/>
    <w:uiPriority w:val="99"/>
    <w:rPr>
      <w:rFonts w:ascii="Calibri" w:hAnsi="Calibri" w:eastAsia="Times New Roman" w:cs="Times New Roman"/>
      <w:kern w:val="0"/>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0" Type="http://schemas.openxmlformats.org/officeDocument/2006/relationships/fontTable" Target="fontTable.xml"/><Relationship Id="rId5" Type="http://schemas.openxmlformats.org/officeDocument/2006/relationships/footer" Target="footer1.xml"/><Relationship Id="rId49" Type="http://schemas.openxmlformats.org/officeDocument/2006/relationships/customXml" Target="../customXml/item1.xml"/><Relationship Id="rId48" Type="http://schemas.openxmlformats.org/officeDocument/2006/relationships/numbering" Target="numbering.xml"/><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F60F74-AE85-4054-8C79-A37CD42EAB42}">
  <ds:schemaRefs/>
</ds:datastoreItem>
</file>

<file path=docProps/app.xml><?xml version="1.0" encoding="utf-8"?>
<Properties xmlns="http://schemas.openxmlformats.org/officeDocument/2006/extended-properties" xmlns:vt="http://schemas.openxmlformats.org/officeDocument/2006/docPropsVTypes">
  <Template>Normal</Template>
  <Pages>34</Pages>
  <Words>1903</Words>
  <Characters>11632</Characters>
  <Lines>99</Lines>
  <Paragraphs>27</Paragraphs>
  <TotalTime>5</TotalTime>
  <ScaleCrop>false</ScaleCrop>
  <LinksUpToDate>false</LinksUpToDate>
  <CharactersWithSpaces>13494</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2023-12-07T16:54:00Z</dcterms:created>
  <dc:creator>ANWESHA BAIDYA</dc:creator>
  <cp:lastModifiedBy>Anwesha Baidya</cp:lastModifiedBy>
  <cp:lastPrinted>2023-12-07T17:38:00Z</cp:lastPrinted>
  <dcterms:modified xsi:type="dcterms:W3CDTF">2023-12-08T09:52:38Z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89F94EBF55A14454B2259B6FEBCBB1A0_13</vt:lpwstr>
  </property>
</Properties>
</file>